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2C93E6A" w14:textId="1FBB2856" w:rsidR="00A83F79" w:rsidRPr="000D7293" w:rsidRDefault="00A83F79" w:rsidP="00A83F79">
      <w:pPr>
        <w:pStyle w:val="AllCapsCentered"/>
        <w:rPr>
          <w:rFonts w:ascii="Cambria" w:hAnsi="Cambria" w:cs="Arial"/>
          <w:color w:val="17365D"/>
          <w:sz w:val="28"/>
          <w:szCs w:val="40"/>
          <w:lang w:val="pt-PT"/>
        </w:rPr>
      </w:pPr>
      <w:r w:rsidRPr="000D7293">
        <w:rPr>
          <w:noProof/>
          <w:lang w:bidi="ar-SA"/>
        </w:rPr>
        <w:drawing>
          <wp:inline distT="0" distB="0" distL="0" distR="0" wp14:anchorId="06ECCF95" wp14:editId="45E438A8">
            <wp:extent cx="2514600" cy="781050"/>
            <wp:effectExtent l="0" t="0" r="0" b="635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52BFB38" w14:textId="484D1C91" w:rsidR="002F46F2" w:rsidRPr="000D7293" w:rsidRDefault="002F46F2">
      <w:pPr>
        <w:pStyle w:val="AllCapsCentered"/>
        <w:spacing w:before="1920"/>
        <w:jc w:val="right"/>
        <w:rPr>
          <w:rFonts w:ascii="Cambria" w:hAnsi="Cambria" w:cs="Arial"/>
          <w:color w:val="365F91"/>
          <w:sz w:val="28"/>
          <w:szCs w:val="40"/>
          <w:lang w:val="pt-PT"/>
        </w:rPr>
      </w:pPr>
      <w:r w:rsidRPr="000D7293">
        <w:rPr>
          <w:rFonts w:ascii="Cambria" w:hAnsi="Cambria" w:cs="Arial"/>
          <w:color w:val="365F91"/>
          <w:sz w:val="28"/>
          <w:szCs w:val="40"/>
          <w:lang w:val="pt-PT"/>
        </w:rPr>
        <w:t xml:space="preserve">Relatório de </w:t>
      </w:r>
      <w:r w:rsidR="003A5CCC">
        <w:rPr>
          <w:rFonts w:ascii="Cambria" w:hAnsi="Cambria" w:cs="Arial"/>
          <w:color w:val="365F91"/>
          <w:sz w:val="28"/>
          <w:szCs w:val="40"/>
          <w:lang w:val="pt-PT"/>
        </w:rPr>
        <w:t>trabalho prático</w:t>
      </w:r>
    </w:p>
    <w:p w14:paraId="53516025" w14:textId="08D35D93" w:rsidR="002F46F2" w:rsidRPr="000D7293" w:rsidRDefault="00A070F0">
      <w:pPr>
        <w:pStyle w:val="Ttulo"/>
        <w:jc w:val="right"/>
        <w:rPr>
          <w:color w:val="365F91"/>
          <w:lang w:val="pt-PT"/>
        </w:rPr>
      </w:pPr>
      <w:r>
        <w:rPr>
          <w:color w:val="365F91"/>
          <w:lang w:val="pt-PT"/>
        </w:rPr>
        <w:t>Projeto de alojamento local</w:t>
      </w:r>
    </w:p>
    <w:p w14:paraId="73E24C3F" w14:textId="3BD0C195" w:rsidR="002F46F2" w:rsidRPr="000D7293" w:rsidRDefault="00A070F0">
      <w:pPr>
        <w:pStyle w:val="AllCapsCentered"/>
        <w:spacing w:before="600"/>
        <w:jc w:val="right"/>
        <w:rPr>
          <w:rFonts w:ascii="Cambria" w:hAnsi="Cambria" w:cs="Arial"/>
          <w:color w:val="365F91"/>
          <w:sz w:val="28"/>
          <w:szCs w:val="40"/>
          <w:lang w:val="pt-PT"/>
        </w:rPr>
      </w:pPr>
      <w:r>
        <w:rPr>
          <w:rFonts w:ascii="Cambria" w:hAnsi="Cambria" w:cs="Arial"/>
          <w:color w:val="365F91"/>
          <w:sz w:val="28"/>
          <w:szCs w:val="40"/>
          <w:lang w:val="pt-PT"/>
        </w:rPr>
        <w:t>Marco Rocha</w:t>
      </w:r>
    </w:p>
    <w:p w14:paraId="3D563ED5" w14:textId="18C9F732" w:rsidR="00535585" w:rsidRPr="000D7293" w:rsidRDefault="007C7F01" w:rsidP="00623550">
      <w:pPr>
        <w:pStyle w:val="AllCapsCentered"/>
        <w:spacing w:line="100" w:lineRule="atLeast"/>
        <w:jc w:val="right"/>
        <w:rPr>
          <w:rFonts w:ascii="Cambria" w:hAnsi="Cambria" w:cs="Arial"/>
          <w:color w:val="365F91"/>
          <w:szCs w:val="40"/>
          <w:lang w:val="pt-PT"/>
        </w:rPr>
      </w:pPr>
      <w:r w:rsidRPr="000D7293">
        <w:rPr>
          <w:rFonts w:ascii="Cambria" w:hAnsi="Cambria" w:cs="Arial"/>
          <w:color w:val="365F91"/>
          <w:szCs w:val="40"/>
          <w:lang w:val="pt-PT"/>
        </w:rPr>
        <w:t xml:space="preserve">Aluno </w:t>
      </w:r>
      <w:r w:rsidR="00535585" w:rsidRPr="000D7293">
        <w:rPr>
          <w:rFonts w:ascii="Cambria" w:hAnsi="Cambria" w:cs="Arial"/>
          <w:color w:val="365F91"/>
          <w:szCs w:val="40"/>
          <w:lang w:val="pt-PT"/>
        </w:rPr>
        <w:t xml:space="preserve">nº </w:t>
      </w:r>
      <w:r w:rsidR="00A070F0">
        <w:rPr>
          <w:rFonts w:ascii="Cambria" w:hAnsi="Cambria" w:cs="Arial"/>
          <w:color w:val="365F91"/>
          <w:szCs w:val="40"/>
          <w:lang w:val="pt-PT"/>
        </w:rPr>
        <w:t>9586</w:t>
      </w:r>
    </w:p>
    <w:p w14:paraId="75C58F86" w14:textId="77777777" w:rsidR="00623550" w:rsidRPr="000D7293" w:rsidRDefault="00623550" w:rsidP="000D7293">
      <w:pPr>
        <w:rPr>
          <w:lang w:val="pt-PT"/>
        </w:rPr>
      </w:pPr>
    </w:p>
    <w:p w14:paraId="2DDD2073" w14:textId="77777777" w:rsidR="000D7293" w:rsidRPr="000D7293" w:rsidRDefault="000D7293" w:rsidP="000D7293">
      <w:pPr>
        <w:rPr>
          <w:lang w:val="pt-PT"/>
        </w:rPr>
      </w:pPr>
    </w:p>
    <w:p w14:paraId="173297B9" w14:textId="77777777" w:rsidR="000D7293" w:rsidRPr="000D7293" w:rsidRDefault="000D7293" w:rsidP="000D7293">
      <w:pPr>
        <w:rPr>
          <w:lang w:val="pt-PT"/>
        </w:rPr>
      </w:pPr>
    </w:p>
    <w:p w14:paraId="352F03C4" w14:textId="13F55F13" w:rsidR="0002325C" w:rsidRPr="000D7293" w:rsidRDefault="0002325C" w:rsidP="007C7F01">
      <w:pPr>
        <w:pStyle w:val="StyleCentered"/>
        <w:jc w:val="right"/>
        <w:rPr>
          <w:rFonts w:ascii="Cambria" w:hAnsi="Cambria" w:cs="Arial"/>
          <w:color w:val="17365D"/>
          <w:lang w:val="pt-PT"/>
        </w:rPr>
      </w:pPr>
      <w:r w:rsidRPr="000D7293">
        <w:rPr>
          <w:rFonts w:ascii="Cambria" w:hAnsi="Cambria" w:cs="Arial"/>
          <w:color w:val="17365D"/>
          <w:lang w:val="pt-PT"/>
        </w:rPr>
        <w:t>Trabalho realizado sob a orientação de:</w:t>
      </w:r>
    </w:p>
    <w:p w14:paraId="6ED59D03" w14:textId="5D995110" w:rsidR="0002325C" w:rsidRPr="000D7293" w:rsidRDefault="003A5CCC" w:rsidP="007C7F01">
      <w:pPr>
        <w:pStyle w:val="StyleCentered"/>
        <w:jc w:val="right"/>
        <w:rPr>
          <w:rFonts w:ascii="Cambria" w:hAnsi="Cambria" w:cs="Arial"/>
          <w:color w:val="17365D"/>
          <w:lang w:val="pt-PT"/>
        </w:rPr>
      </w:pPr>
      <w:r>
        <w:rPr>
          <w:rFonts w:ascii="Cambria" w:hAnsi="Cambria" w:cs="Arial"/>
          <w:color w:val="17365D"/>
          <w:lang w:val="pt-PT"/>
        </w:rPr>
        <w:t>Luís Ferreira</w:t>
      </w:r>
    </w:p>
    <w:p w14:paraId="49DE7F92" w14:textId="77777777" w:rsidR="002C55AC" w:rsidRPr="000D7293" w:rsidRDefault="002C55AC" w:rsidP="000D7293">
      <w:pPr>
        <w:rPr>
          <w:lang w:val="pt-PT"/>
        </w:rPr>
      </w:pPr>
    </w:p>
    <w:p w14:paraId="0AF353AD" w14:textId="77777777" w:rsidR="000D7293" w:rsidRPr="000D7293" w:rsidRDefault="000D7293" w:rsidP="000D7293">
      <w:pPr>
        <w:rPr>
          <w:lang w:val="pt-PT"/>
        </w:rPr>
      </w:pPr>
    </w:p>
    <w:p w14:paraId="33DDC18E" w14:textId="77777777" w:rsidR="000D7293" w:rsidRPr="000D7293" w:rsidRDefault="000D7293" w:rsidP="000D7293">
      <w:pPr>
        <w:rPr>
          <w:lang w:val="pt-PT"/>
        </w:rPr>
      </w:pPr>
    </w:p>
    <w:p w14:paraId="57E17BB3" w14:textId="2AB72E9D" w:rsidR="003A5CCC" w:rsidRDefault="003A5CCC" w:rsidP="003A5CCC">
      <w:pPr>
        <w:pStyle w:val="StyleCentered"/>
        <w:spacing w:line="480" w:lineRule="auto"/>
        <w:jc w:val="right"/>
        <w:rPr>
          <w:rFonts w:ascii="Cambria" w:hAnsi="Cambria" w:cs="Arial"/>
          <w:b/>
          <w:color w:val="365F91"/>
          <w:lang w:val="pt-PT"/>
        </w:rPr>
      </w:pPr>
      <w:r>
        <w:rPr>
          <w:rFonts w:ascii="Cambria" w:hAnsi="Cambria" w:cs="Arial"/>
          <w:b/>
          <w:color w:val="365F91"/>
          <w:lang w:val="pt-PT"/>
        </w:rPr>
        <w:t>Linguagens de Programação II</w:t>
      </w:r>
    </w:p>
    <w:p w14:paraId="43ABCEF4" w14:textId="4E095A7E" w:rsidR="0002325C" w:rsidRPr="003A5CCC" w:rsidRDefault="0002325C" w:rsidP="003A5CCC">
      <w:pPr>
        <w:pStyle w:val="StyleCentered"/>
        <w:spacing w:line="480" w:lineRule="auto"/>
        <w:jc w:val="right"/>
        <w:rPr>
          <w:rFonts w:ascii="Cambria" w:hAnsi="Cambria" w:cs="Arial"/>
          <w:b/>
          <w:color w:val="365F91"/>
          <w:sz w:val="20"/>
          <w:szCs w:val="16"/>
          <w:lang w:val="pt-PT"/>
        </w:rPr>
      </w:pPr>
      <w:r w:rsidRPr="003A5CCC">
        <w:rPr>
          <w:rFonts w:ascii="Cambria" w:hAnsi="Cambria" w:cs="Arial"/>
          <w:b/>
          <w:color w:val="365F91"/>
          <w:sz w:val="20"/>
          <w:szCs w:val="16"/>
          <w:lang w:val="pt-PT"/>
        </w:rPr>
        <w:t>Licenciatura em Engenharia de Sistemas Informáticos</w:t>
      </w:r>
    </w:p>
    <w:p w14:paraId="2067C93B" w14:textId="7919CE83" w:rsidR="007C7F01" w:rsidRPr="000D7293" w:rsidRDefault="007C7F01" w:rsidP="003A5CCC">
      <w:pPr>
        <w:pStyle w:val="StyleCentered"/>
        <w:spacing w:line="480" w:lineRule="auto"/>
        <w:jc w:val="right"/>
        <w:rPr>
          <w:rFonts w:ascii="Cambria" w:hAnsi="Cambria" w:cs="Arial"/>
          <w:color w:val="17365D"/>
          <w:lang w:val="pt-PT"/>
        </w:rPr>
      </w:pPr>
      <w:r w:rsidRPr="000D7293">
        <w:rPr>
          <w:rFonts w:ascii="Cambria" w:hAnsi="Cambria" w:cs="Arial"/>
          <w:color w:val="17365D"/>
          <w:lang w:val="pt-PT"/>
        </w:rPr>
        <w:t xml:space="preserve">Barcelos, </w:t>
      </w:r>
      <w:proofErr w:type="gramStart"/>
      <w:r w:rsidR="0005147C">
        <w:rPr>
          <w:rFonts w:ascii="Cambria" w:hAnsi="Cambria" w:cs="Arial"/>
          <w:color w:val="17365D"/>
          <w:lang w:val="pt-PT"/>
        </w:rPr>
        <w:t>Junho</w:t>
      </w:r>
      <w:proofErr w:type="gramEnd"/>
      <w:r w:rsidRPr="000D7293">
        <w:rPr>
          <w:rFonts w:ascii="Cambria" w:hAnsi="Cambria" w:cs="Arial"/>
          <w:color w:val="17365D"/>
          <w:lang w:val="pt-PT"/>
        </w:rPr>
        <w:t xml:space="preserve"> de </w:t>
      </w:r>
      <w:r w:rsidR="00A070F0">
        <w:rPr>
          <w:rFonts w:ascii="Cambria" w:hAnsi="Cambria" w:cs="Arial"/>
          <w:color w:val="17365D"/>
          <w:lang w:val="pt-PT"/>
        </w:rPr>
        <w:t>2020</w:t>
      </w:r>
    </w:p>
    <w:p w14:paraId="29A37DB0" w14:textId="77777777" w:rsidR="002F46F2" w:rsidRPr="000D7293" w:rsidRDefault="002F46F2">
      <w:pPr>
        <w:rPr>
          <w:lang w:val="pt-PT"/>
        </w:rPr>
      </w:pPr>
    </w:p>
    <w:p w14:paraId="0019972B" w14:textId="77777777" w:rsidR="002F46F2" w:rsidRPr="000D7293" w:rsidRDefault="002F46F2">
      <w:pPr>
        <w:rPr>
          <w:lang w:val="pt-PT"/>
        </w:rPr>
        <w:sectPr w:rsidR="002F46F2" w:rsidRPr="000D7293" w:rsidSect="003D1248">
          <w:footerReference w:type="even" r:id="rId9"/>
          <w:pgSz w:w="11905" w:h="16837"/>
          <w:pgMar w:top="1701" w:right="1247" w:bottom="680" w:left="1814" w:header="720" w:footer="454" w:gutter="227"/>
          <w:cols w:space="720"/>
          <w:formProt w:val="0"/>
          <w:docGrid w:linePitch="240" w:charSpace="36864"/>
        </w:sectPr>
      </w:pPr>
    </w:p>
    <w:p w14:paraId="1044F354" w14:textId="77777777" w:rsidR="002F46F2" w:rsidRPr="000D7293" w:rsidRDefault="002F46F2" w:rsidP="003D1248">
      <w:pPr>
        <w:pStyle w:val="Seccao"/>
      </w:pPr>
      <w:r w:rsidRPr="000D7293">
        <w:lastRenderedPageBreak/>
        <w:t>Índice</w:t>
      </w:r>
    </w:p>
    <w:p w14:paraId="4B2E7300" w14:textId="380E8558" w:rsidR="00A070F0" w:rsidRDefault="002F46F2">
      <w:pPr>
        <w:pStyle w:val="ndice1"/>
        <w:rPr>
          <w:rFonts w:asciiTheme="minorHAnsi" w:eastAsiaTheme="minorEastAsia" w:hAnsiTheme="minorHAnsi" w:cstheme="minorBidi"/>
          <w:bCs w:val="0"/>
          <w:smallCaps w:val="0"/>
          <w:noProof/>
          <w:kern w:val="0"/>
          <w:sz w:val="22"/>
          <w:szCs w:val="22"/>
          <w:lang w:val="pt-PT" w:eastAsia="pt-PT" w:bidi="ar-SA"/>
        </w:rPr>
      </w:pPr>
      <w:r w:rsidRPr="000D7293">
        <w:rPr>
          <w:lang w:val="pt-PT"/>
        </w:rPr>
        <w:fldChar w:fldCharType="begin"/>
      </w:r>
      <w:r w:rsidRPr="000D7293">
        <w:rPr>
          <w:lang w:val="pt-PT"/>
        </w:rPr>
        <w:instrText xml:space="preserve"> TOC \o "1-9" \h</w:instrText>
      </w:r>
      <w:r w:rsidRPr="000D7293">
        <w:rPr>
          <w:lang w:val="pt-PT"/>
        </w:rPr>
        <w:fldChar w:fldCharType="separate"/>
      </w:r>
      <w:hyperlink w:anchor="_Toc38795037" w:history="1">
        <w:r w:rsidR="00A070F0" w:rsidRPr="00BF0403">
          <w:rPr>
            <w:rStyle w:val="Hiperligao"/>
            <w:noProof/>
          </w:rPr>
          <w:t>1</w:t>
        </w:r>
        <w:r w:rsidR="00A070F0">
          <w:rPr>
            <w:rFonts w:asciiTheme="minorHAnsi" w:eastAsiaTheme="minorEastAsia" w:hAnsiTheme="minorHAnsi" w:cstheme="minorBidi"/>
            <w:bCs w:val="0"/>
            <w:smallCaps w:val="0"/>
            <w:noProof/>
            <w:kern w:val="0"/>
            <w:sz w:val="22"/>
            <w:szCs w:val="22"/>
            <w:lang w:val="pt-PT" w:eastAsia="pt-PT" w:bidi="ar-SA"/>
          </w:rPr>
          <w:tab/>
        </w:r>
        <w:r w:rsidR="00A070F0" w:rsidRPr="00BF0403">
          <w:rPr>
            <w:rStyle w:val="Hiperligao"/>
            <w:noProof/>
          </w:rPr>
          <w:t>Resumo</w:t>
        </w:r>
        <w:r w:rsidR="00A070F0">
          <w:rPr>
            <w:noProof/>
          </w:rPr>
          <w:tab/>
        </w:r>
        <w:r w:rsidR="00A070F0">
          <w:rPr>
            <w:noProof/>
          </w:rPr>
          <w:fldChar w:fldCharType="begin"/>
        </w:r>
        <w:r w:rsidR="00A070F0">
          <w:rPr>
            <w:noProof/>
          </w:rPr>
          <w:instrText xml:space="preserve"> PAGEREF _Toc38795037 \h </w:instrText>
        </w:r>
        <w:r w:rsidR="00A070F0">
          <w:rPr>
            <w:noProof/>
          </w:rPr>
        </w:r>
        <w:r w:rsidR="00A070F0">
          <w:rPr>
            <w:noProof/>
          </w:rPr>
          <w:fldChar w:fldCharType="separate"/>
        </w:r>
        <w:r w:rsidR="00CA5E40">
          <w:rPr>
            <w:noProof/>
          </w:rPr>
          <w:t>4</w:t>
        </w:r>
        <w:r w:rsidR="00A070F0">
          <w:rPr>
            <w:noProof/>
          </w:rPr>
          <w:fldChar w:fldCharType="end"/>
        </w:r>
      </w:hyperlink>
    </w:p>
    <w:p w14:paraId="4FFEAB54" w14:textId="23CFB908" w:rsidR="00A070F0" w:rsidRDefault="009D15A9">
      <w:pPr>
        <w:pStyle w:val="ndice1"/>
        <w:rPr>
          <w:rFonts w:asciiTheme="minorHAnsi" w:eastAsiaTheme="minorEastAsia" w:hAnsiTheme="minorHAnsi" w:cstheme="minorBidi"/>
          <w:bCs w:val="0"/>
          <w:smallCaps w:val="0"/>
          <w:noProof/>
          <w:kern w:val="0"/>
          <w:sz w:val="22"/>
          <w:szCs w:val="22"/>
          <w:lang w:val="pt-PT" w:eastAsia="pt-PT" w:bidi="ar-SA"/>
        </w:rPr>
      </w:pPr>
      <w:hyperlink w:anchor="_Toc38795038" w:history="1">
        <w:r w:rsidR="00A070F0" w:rsidRPr="00BF0403">
          <w:rPr>
            <w:rStyle w:val="Hiperligao"/>
            <w:noProof/>
          </w:rPr>
          <w:t>2</w:t>
        </w:r>
        <w:r w:rsidR="00A070F0">
          <w:rPr>
            <w:rFonts w:asciiTheme="minorHAnsi" w:eastAsiaTheme="minorEastAsia" w:hAnsiTheme="minorHAnsi" w:cstheme="minorBidi"/>
            <w:bCs w:val="0"/>
            <w:smallCaps w:val="0"/>
            <w:noProof/>
            <w:kern w:val="0"/>
            <w:sz w:val="22"/>
            <w:szCs w:val="22"/>
            <w:lang w:val="pt-PT" w:eastAsia="pt-PT" w:bidi="ar-SA"/>
          </w:rPr>
          <w:tab/>
        </w:r>
        <w:r w:rsidR="00A070F0" w:rsidRPr="00BF0403">
          <w:rPr>
            <w:rStyle w:val="Hiperligao"/>
            <w:noProof/>
          </w:rPr>
          <w:t>Diagrama de Classes</w:t>
        </w:r>
        <w:r w:rsidR="00A070F0">
          <w:rPr>
            <w:noProof/>
          </w:rPr>
          <w:tab/>
        </w:r>
        <w:r w:rsidR="00A070F0">
          <w:rPr>
            <w:noProof/>
          </w:rPr>
          <w:fldChar w:fldCharType="begin"/>
        </w:r>
        <w:r w:rsidR="00A070F0">
          <w:rPr>
            <w:noProof/>
          </w:rPr>
          <w:instrText xml:space="preserve"> PAGEREF _Toc38795038 \h </w:instrText>
        </w:r>
        <w:r w:rsidR="00A070F0">
          <w:rPr>
            <w:noProof/>
          </w:rPr>
        </w:r>
        <w:r w:rsidR="00A070F0">
          <w:rPr>
            <w:noProof/>
          </w:rPr>
          <w:fldChar w:fldCharType="separate"/>
        </w:r>
        <w:r w:rsidR="00CA5E40">
          <w:rPr>
            <w:noProof/>
          </w:rPr>
          <w:t>5</w:t>
        </w:r>
        <w:r w:rsidR="00A070F0">
          <w:rPr>
            <w:noProof/>
          </w:rPr>
          <w:fldChar w:fldCharType="end"/>
        </w:r>
      </w:hyperlink>
    </w:p>
    <w:p w14:paraId="77FF97AB" w14:textId="02C7EFF2" w:rsidR="00A070F0" w:rsidRDefault="009D15A9">
      <w:pPr>
        <w:pStyle w:val="ndice1"/>
        <w:rPr>
          <w:rFonts w:asciiTheme="minorHAnsi" w:eastAsiaTheme="minorEastAsia" w:hAnsiTheme="minorHAnsi" w:cstheme="minorBidi"/>
          <w:bCs w:val="0"/>
          <w:smallCaps w:val="0"/>
          <w:noProof/>
          <w:kern w:val="0"/>
          <w:sz w:val="22"/>
          <w:szCs w:val="22"/>
          <w:lang w:val="pt-PT" w:eastAsia="pt-PT" w:bidi="ar-SA"/>
        </w:rPr>
      </w:pPr>
      <w:hyperlink w:anchor="_Toc38795039" w:history="1">
        <w:r w:rsidR="00A070F0" w:rsidRPr="00BF0403">
          <w:rPr>
            <w:rStyle w:val="Hiperligao"/>
            <w:noProof/>
          </w:rPr>
          <w:t>3</w:t>
        </w:r>
        <w:r w:rsidR="00A070F0">
          <w:rPr>
            <w:rFonts w:asciiTheme="minorHAnsi" w:eastAsiaTheme="minorEastAsia" w:hAnsiTheme="minorHAnsi" w:cstheme="minorBidi"/>
            <w:bCs w:val="0"/>
            <w:smallCaps w:val="0"/>
            <w:noProof/>
            <w:kern w:val="0"/>
            <w:sz w:val="22"/>
            <w:szCs w:val="22"/>
            <w:lang w:val="pt-PT" w:eastAsia="pt-PT" w:bidi="ar-SA"/>
          </w:rPr>
          <w:tab/>
        </w:r>
        <w:r w:rsidR="00A070F0" w:rsidRPr="00BF0403">
          <w:rPr>
            <w:rStyle w:val="Hiperligao"/>
            <w:noProof/>
          </w:rPr>
          <w:t>Base de Dados</w:t>
        </w:r>
        <w:r w:rsidR="00A070F0">
          <w:rPr>
            <w:noProof/>
          </w:rPr>
          <w:tab/>
        </w:r>
        <w:r w:rsidR="00A070F0">
          <w:rPr>
            <w:noProof/>
          </w:rPr>
          <w:fldChar w:fldCharType="begin"/>
        </w:r>
        <w:r w:rsidR="00A070F0">
          <w:rPr>
            <w:noProof/>
          </w:rPr>
          <w:instrText xml:space="preserve"> PAGEREF _Toc38795039 \h </w:instrText>
        </w:r>
        <w:r w:rsidR="00A070F0">
          <w:rPr>
            <w:noProof/>
          </w:rPr>
        </w:r>
        <w:r w:rsidR="00A070F0">
          <w:rPr>
            <w:noProof/>
          </w:rPr>
          <w:fldChar w:fldCharType="separate"/>
        </w:r>
        <w:r w:rsidR="00CA5E40">
          <w:rPr>
            <w:noProof/>
          </w:rPr>
          <w:t>7</w:t>
        </w:r>
        <w:r w:rsidR="00A070F0">
          <w:rPr>
            <w:noProof/>
          </w:rPr>
          <w:fldChar w:fldCharType="end"/>
        </w:r>
      </w:hyperlink>
    </w:p>
    <w:p w14:paraId="236A7961" w14:textId="458A0821" w:rsidR="00A070F0" w:rsidRDefault="009D15A9">
      <w:pPr>
        <w:pStyle w:val="ndice1"/>
        <w:rPr>
          <w:rFonts w:asciiTheme="minorHAnsi" w:eastAsiaTheme="minorEastAsia" w:hAnsiTheme="minorHAnsi" w:cstheme="minorBidi"/>
          <w:bCs w:val="0"/>
          <w:smallCaps w:val="0"/>
          <w:noProof/>
          <w:kern w:val="0"/>
          <w:sz w:val="22"/>
          <w:szCs w:val="22"/>
          <w:lang w:val="pt-PT" w:eastAsia="pt-PT" w:bidi="ar-SA"/>
        </w:rPr>
      </w:pPr>
      <w:hyperlink w:anchor="_Toc38795040" w:history="1">
        <w:r w:rsidR="00A070F0" w:rsidRPr="00BF0403">
          <w:rPr>
            <w:rStyle w:val="Hiperligao"/>
            <w:noProof/>
          </w:rPr>
          <w:t>4</w:t>
        </w:r>
        <w:r w:rsidR="00C72981">
          <w:rPr>
            <w:rFonts w:asciiTheme="minorHAnsi" w:eastAsiaTheme="minorEastAsia" w:hAnsiTheme="minorHAnsi" w:cstheme="minorBidi"/>
            <w:bCs w:val="0"/>
            <w:smallCaps w:val="0"/>
            <w:noProof/>
            <w:kern w:val="0"/>
            <w:sz w:val="22"/>
            <w:szCs w:val="22"/>
            <w:lang w:val="pt-PT" w:eastAsia="pt-PT" w:bidi="ar-SA"/>
          </w:rPr>
          <w:tab/>
        </w:r>
        <w:r w:rsidR="00A070F0" w:rsidRPr="00BF0403">
          <w:rPr>
            <w:rStyle w:val="Hiperligao"/>
            <w:noProof/>
          </w:rPr>
          <w:t>Conclusão</w:t>
        </w:r>
        <w:r w:rsidR="00A070F0">
          <w:rPr>
            <w:noProof/>
          </w:rPr>
          <w:tab/>
        </w:r>
        <w:r w:rsidR="00A070F0">
          <w:rPr>
            <w:noProof/>
          </w:rPr>
          <w:fldChar w:fldCharType="begin"/>
        </w:r>
        <w:r w:rsidR="00A070F0">
          <w:rPr>
            <w:noProof/>
          </w:rPr>
          <w:instrText xml:space="preserve"> PAGEREF _Toc38795040 \h </w:instrText>
        </w:r>
        <w:r w:rsidR="00A070F0">
          <w:rPr>
            <w:noProof/>
          </w:rPr>
        </w:r>
        <w:r w:rsidR="00A070F0">
          <w:rPr>
            <w:noProof/>
          </w:rPr>
          <w:fldChar w:fldCharType="separate"/>
        </w:r>
        <w:r w:rsidR="00CA5E40">
          <w:rPr>
            <w:noProof/>
          </w:rPr>
          <w:t>9</w:t>
        </w:r>
        <w:r w:rsidR="00A070F0">
          <w:rPr>
            <w:noProof/>
          </w:rPr>
          <w:fldChar w:fldCharType="end"/>
        </w:r>
      </w:hyperlink>
    </w:p>
    <w:p w14:paraId="4EBE694D" w14:textId="46BF3443" w:rsidR="003A5CCC" w:rsidRDefault="002F46F2" w:rsidP="0002726E">
      <w:pPr>
        <w:pStyle w:val="ndice1"/>
        <w:tabs>
          <w:tab w:val="clear" w:pos="660"/>
          <w:tab w:val="clear" w:pos="8835"/>
          <w:tab w:val="right" w:leader="dot" w:pos="8844"/>
        </w:tabs>
        <w:rPr>
          <w:lang w:val="pt-PT"/>
        </w:rPr>
      </w:pPr>
      <w:r w:rsidRPr="000D7293">
        <w:rPr>
          <w:lang w:val="pt-PT"/>
        </w:rPr>
        <w:fldChar w:fldCharType="end"/>
      </w:r>
    </w:p>
    <w:p w14:paraId="11837B8D" w14:textId="6DD35919" w:rsidR="003A5CCC" w:rsidRDefault="003A5CCC">
      <w:pPr>
        <w:suppressAutoHyphens w:val="0"/>
        <w:spacing w:before="0" w:line="240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255C72FB" w14:textId="77777777" w:rsidR="002F46F2" w:rsidRPr="000D7293" w:rsidRDefault="002F46F2" w:rsidP="003D1248">
      <w:pPr>
        <w:pStyle w:val="Seccao"/>
      </w:pPr>
      <w:r w:rsidRPr="000D7293">
        <w:lastRenderedPageBreak/>
        <w:t>Lista de Figuras</w:t>
      </w:r>
    </w:p>
    <w:p w14:paraId="4383D5C1" w14:textId="327DCEA9" w:rsidR="00A070F0" w:rsidRDefault="003D1248">
      <w:pPr>
        <w:pStyle w:val="ndicedeilustraes"/>
        <w:tabs>
          <w:tab w:val="right" w:leader="dot" w:pos="8607"/>
        </w:tabs>
        <w:rPr>
          <w:rFonts w:asciiTheme="minorHAnsi" w:eastAsiaTheme="minorEastAsia" w:hAnsiTheme="minorHAnsi" w:cstheme="minorBidi"/>
          <w:noProof/>
          <w:kern w:val="0"/>
          <w:lang w:val="pt-PT" w:eastAsia="pt-PT" w:bidi="ar-SA"/>
        </w:rPr>
      </w:pPr>
      <w:r>
        <w:rPr>
          <w:lang w:val="pt-PT"/>
        </w:rPr>
        <w:fldChar w:fldCharType="begin"/>
      </w:r>
      <w:r>
        <w:rPr>
          <w:lang w:val="pt-PT"/>
        </w:rPr>
        <w:instrText xml:space="preserve"> TOC \c "Figura" </w:instrText>
      </w:r>
      <w:r>
        <w:rPr>
          <w:lang w:val="pt-PT"/>
        </w:rPr>
        <w:fldChar w:fldCharType="separate"/>
      </w:r>
      <w:r w:rsidR="00A070F0" w:rsidRPr="00A070F0">
        <w:rPr>
          <w:noProof/>
          <w:lang w:val="pt-PT"/>
        </w:rPr>
        <w:t>Figura 1 – Diagrama de Classes</w:t>
      </w:r>
      <w:r w:rsidR="00A070F0" w:rsidRPr="00A070F0">
        <w:rPr>
          <w:noProof/>
          <w:lang w:val="pt-PT"/>
        </w:rPr>
        <w:tab/>
      </w:r>
      <w:r w:rsidR="00A070F0">
        <w:rPr>
          <w:noProof/>
        </w:rPr>
        <w:fldChar w:fldCharType="begin"/>
      </w:r>
      <w:r w:rsidR="00A070F0" w:rsidRPr="00A070F0">
        <w:rPr>
          <w:noProof/>
          <w:lang w:val="pt-PT"/>
        </w:rPr>
        <w:instrText xml:space="preserve"> PAGEREF _Toc38795068 \h </w:instrText>
      </w:r>
      <w:r w:rsidR="00A070F0">
        <w:rPr>
          <w:noProof/>
        </w:rPr>
      </w:r>
      <w:r w:rsidR="00A070F0">
        <w:rPr>
          <w:noProof/>
        </w:rPr>
        <w:fldChar w:fldCharType="separate"/>
      </w:r>
      <w:r w:rsidR="00CA5E40">
        <w:rPr>
          <w:noProof/>
          <w:lang w:val="pt-PT"/>
        </w:rPr>
        <w:t>6</w:t>
      </w:r>
      <w:r w:rsidR="00A070F0">
        <w:rPr>
          <w:noProof/>
        </w:rPr>
        <w:fldChar w:fldCharType="end"/>
      </w:r>
    </w:p>
    <w:p w14:paraId="33AC3139" w14:textId="56433739" w:rsidR="00A070F0" w:rsidRDefault="00A070F0">
      <w:pPr>
        <w:pStyle w:val="ndicedeilustraes"/>
        <w:tabs>
          <w:tab w:val="right" w:leader="dot" w:pos="8607"/>
        </w:tabs>
        <w:rPr>
          <w:rFonts w:asciiTheme="minorHAnsi" w:eastAsiaTheme="minorEastAsia" w:hAnsiTheme="minorHAnsi" w:cstheme="minorBidi"/>
          <w:noProof/>
          <w:kern w:val="0"/>
          <w:lang w:val="pt-PT" w:eastAsia="pt-PT" w:bidi="ar-SA"/>
        </w:rPr>
      </w:pPr>
      <w:r w:rsidRPr="00A070F0">
        <w:rPr>
          <w:noProof/>
          <w:lang w:val="pt-PT"/>
        </w:rPr>
        <w:t>Figura 2 – Base de Dados</w:t>
      </w:r>
      <w:r w:rsidRPr="00A070F0">
        <w:rPr>
          <w:noProof/>
          <w:lang w:val="pt-PT"/>
        </w:rPr>
        <w:tab/>
      </w:r>
      <w:r>
        <w:rPr>
          <w:noProof/>
        </w:rPr>
        <w:fldChar w:fldCharType="begin"/>
      </w:r>
      <w:r w:rsidRPr="00A070F0">
        <w:rPr>
          <w:noProof/>
          <w:lang w:val="pt-PT"/>
        </w:rPr>
        <w:instrText xml:space="preserve"> PAGEREF _Toc38795069 \h </w:instrText>
      </w:r>
      <w:r>
        <w:rPr>
          <w:noProof/>
        </w:rPr>
      </w:r>
      <w:r>
        <w:rPr>
          <w:noProof/>
        </w:rPr>
        <w:fldChar w:fldCharType="separate"/>
      </w:r>
      <w:r w:rsidR="00CA5E40">
        <w:rPr>
          <w:noProof/>
          <w:lang w:val="pt-PT"/>
        </w:rPr>
        <w:t>7</w:t>
      </w:r>
      <w:r>
        <w:rPr>
          <w:noProof/>
        </w:rPr>
        <w:fldChar w:fldCharType="end"/>
      </w:r>
    </w:p>
    <w:p w14:paraId="6FE91598" w14:textId="04EC0F55" w:rsidR="00A070F0" w:rsidRDefault="00A070F0">
      <w:pPr>
        <w:pStyle w:val="ndicedeilustraes"/>
        <w:tabs>
          <w:tab w:val="right" w:leader="dot" w:pos="8607"/>
        </w:tabs>
        <w:rPr>
          <w:rFonts w:asciiTheme="minorHAnsi" w:eastAsiaTheme="minorEastAsia" w:hAnsiTheme="minorHAnsi" w:cstheme="minorBidi"/>
          <w:noProof/>
          <w:kern w:val="0"/>
          <w:lang w:val="pt-PT" w:eastAsia="pt-PT" w:bidi="ar-SA"/>
        </w:rPr>
      </w:pPr>
      <w:r w:rsidRPr="00A070F0">
        <w:rPr>
          <w:noProof/>
          <w:lang w:val="pt-PT"/>
        </w:rPr>
        <w:t>Figura 3 - conexão á base de dados</w:t>
      </w:r>
      <w:r w:rsidRPr="00A070F0">
        <w:rPr>
          <w:noProof/>
          <w:lang w:val="pt-PT"/>
        </w:rPr>
        <w:tab/>
      </w:r>
      <w:r>
        <w:rPr>
          <w:noProof/>
        </w:rPr>
        <w:fldChar w:fldCharType="begin"/>
      </w:r>
      <w:r w:rsidRPr="00A070F0">
        <w:rPr>
          <w:noProof/>
          <w:lang w:val="pt-PT"/>
        </w:rPr>
        <w:instrText xml:space="preserve"> PAGEREF _Toc38795070 \h </w:instrText>
      </w:r>
      <w:r>
        <w:rPr>
          <w:noProof/>
        </w:rPr>
      </w:r>
      <w:r>
        <w:rPr>
          <w:noProof/>
        </w:rPr>
        <w:fldChar w:fldCharType="separate"/>
      </w:r>
      <w:r w:rsidR="00CA5E40">
        <w:rPr>
          <w:noProof/>
          <w:lang w:val="pt-PT"/>
        </w:rPr>
        <w:t>8</w:t>
      </w:r>
      <w:r>
        <w:rPr>
          <w:noProof/>
        </w:rPr>
        <w:fldChar w:fldCharType="end"/>
      </w:r>
    </w:p>
    <w:p w14:paraId="6B1ED4CD" w14:textId="5BEE69C5" w:rsidR="002F46F2" w:rsidRPr="000D7293" w:rsidRDefault="003D1248" w:rsidP="00B537E7">
      <w:pPr>
        <w:rPr>
          <w:lang w:val="pt-PT"/>
        </w:rPr>
      </w:pPr>
      <w:r>
        <w:rPr>
          <w:lang w:val="pt-PT"/>
        </w:rPr>
        <w:fldChar w:fldCharType="end"/>
      </w:r>
    </w:p>
    <w:p w14:paraId="3860B1BD" w14:textId="77777777" w:rsidR="003D1248" w:rsidRPr="000D7293" w:rsidRDefault="003D1248" w:rsidP="00B537E7">
      <w:pPr>
        <w:rPr>
          <w:lang w:val="pt-PT"/>
        </w:rPr>
      </w:pPr>
    </w:p>
    <w:p w14:paraId="30BC0F6E" w14:textId="77777777" w:rsidR="002F46F2" w:rsidRPr="000D7293" w:rsidRDefault="002F46F2">
      <w:pPr>
        <w:rPr>
          <w:lang w:val="pt-PT"/>
        </w:rPr>
      </w:pPr>
    </w:p>
    <w:p w14:paraId="39A8C01C" w14:textId="77777777" w:rsidR="002F46F2" w:rsidRPr="000D7293" w:rsidRDefault="002F46F2">
      <w:pPr>
        <w:rPr>
          <w:lang w:val="pt-PT"/>
        </w:rPr>
        <w:sectPr w:rsidR="002F46F2" w:rsidRPr="000D7293" w:rsidSect="003D1248">
          <w:footerReference w:type="even" r:id="rId10"/>
          <w:footerReference w:type="default" r:id="rId11"/>
          <w:footerReference w:type="first" r:id="rId12"/>
          <w:type w:val="continuous"/>
          <w:pgSz w:w="11905" w:h="16837"/>
          <w:pgMar w:top="1701" w:right="1247" w:bottom="1134" w:left="1814" w:header="720" w:footer="720" w:gutter="227"/>
          <w:pgNumType w:fmt="upperRoman" w:start="1"/>
          <w:cols w:space="720"/>
          <w:formProt w:val="0"/>
          <w:docGrid w:linePitch="240" w:charSpace="36864"/>
        </w:sectPr>
      </w:pPr>
    </w:p>
    <w:p w14:paraId="21F51404" w14:textId="5B8EAD60" w:rsidR="00D16BFC" w:rsidRPr="00C46D78" w:rsidRDefault="00A070F0" w:rsidP="00C46D78">
      <w:pPr>
        <w:pStyle w:val="Ttulo1"/>
      </w:pPr>
      <w:bookmarkStart w:id="0" w:name="_Toc38795037"/>
      <w:r>
        <w:lastRenderedPageBreak/>
        <w:t>Resumo</w:t>
      </w:r>
      <w:bookmarkEnd w:id="0"/>
    </w:p>
    <w:p w14:paraId="35D8535A" w14:textId="77777777" w:rsidR="00A070F0" w:rsidRPr="00A65109" w:rsidRDefault="00A070F0" w:rsidP="00A070F0">
      <w:pPr>
        <w:pStyle w:val="TableofFigures1"/>
        <w:spacing w:line="360" w:lineRule="auto"/>
        <w:ind w:left="0" w:firstLine="440"/>
        <w:rPr>
          <w:rFonts w:ascii="Times New Roman" w:hAnsi="Times New Roman" w:cs="Times New Roman"/>
          <w:sz w:val="24"/>
          <w:szCs w:val="24"/>
          <w:lang w:val="pt-PT"/>
        </w:rPr>
      </w:pPr>
      <w:r w:rsidRPr="00A65109">
        <w:rPr>
          <w:rFonts w:ascii="Times New Roman" w:hAnsi="Times New Roman" w:cs="Times New Roman"/>
          <w:sz w:val="24"/>
          <w:szCs w:val="24"/>
          <w:lang w:val="pt-PT"/>
        </w:rPr>
        <w:t>Este trabalho da Disciplina de Linguagens de Programação (LP2) tem como principal objetivo a análise de um problema real e a implementação de uma solução recorrendo á aplicação do POO - Paradigma Orientado a Objetos em linguagem de programação C# (C Sharp).</w:t>
      </w:r>
    </w:p>
    <w:p w14:paraId="47027AD6" w14:textId="77777777" w:rsidR="00A070F0" w:rsidRDefault="00A070F0" w:rsidP="00A070F0">
      <w:pPr>
        <w:pStyle w:val="TableofFigures1"/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pt-PT"/>
        </w:rPr>
      </w:pPr>
      <w:r w:rsidRPr="00A65109">
        <w:rPr>
          <w:rFonts w:ascii="Times New Roman" w:hAnsi="Times New Roman" w:cs="Times New Roman"/>
          <w:sz w:val="24"/>
          <w:szCs w:val="24"/>
          <w:lang w:val="pt-PT"/>
        </w:rPr>
        <w:t>O tema escolhido tratasse de uma aplicação para fazer reservas de alojamento local</w:t>
      </w:r>
    </w:p>
    <w:p w14:paraId="452F4719" w14:textId="77777777" w:rsidR="00A070F0" w:rsidRDefault="00A070F0" w:rsidP="00A070F0">
      <w:pPr>
        <w:pStyle w:val="TableofFigures1"/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A65109">
        <w:rPr>
          <w:rFonts w:ascii="Times New Roman" w:hAnsi="Times New Roman" w:cs="Times New Roman"/>
          <w:sz w:val="24"/>
          <w:szCs w:val="24"/>
          <w:lang w:val="pt-PT"/>
        </w:rPr>
        <w:t>em um parque com bungalows e posteriormente outros tipos alojamentos de turismo</w:t>
      </w:r>
    </w:p>
    <w:p w14:paraId="41C75E60" w14:textId="77777777" w:rsidR="00A070F0" w:rsidRPr="00A65109" w:rsidRDefault="00A070F0" w:rsidP="00A070F0">
      <w:pPr>
        <w:pStyle w:val="TableofFigures1"/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A65109">
        <w:rPr>
          <w:rFonts w:ascii="Times New Roman" w:hAnsi="Times New Roman" w:cs="Times New Roman"/>
          <w:sz w:val="24"/>
          <w:szCs w:val="24"/>
          <w:lang w:val="pt-PT"/>
        </w:rPr>
        <w:t>rural.</w:t>
      </w:r>
    </w:p>
    <w:p w14:paraId="187C6FFB" w14:textId="77777777" w:rsidR="00A070F0" w:rsidRDefault="00A070F0" w:rsidP="00A070F0">
      <w:pPr>
        <w:pStyle w:val="TableofFigures1"/>
        <w:spacing w:line="360" w:lineRule="auto"/>
        <w:ind w:left="458" w:hanging="9"/>
        <w:rPr>
          <w:rFonts w:ascii="Times New Roman" w:hAnsi="Times New Roman" w:cs="Times New Roman"/>
          <w:sz w:val="24"/>
          <w:szCs w:val="24"/>
          <w:lang w:val="pt-PT"/>
        </w:rPr>
      </w:pPr>
      <w:r w:rsidRPr="00A65109">
        <w:rPr>
          <w:rFonts w:ascii="Times New Roman" w:hAnsi="Times New Roman" w:cs="Times New Roman"/>
          <w:sz w:val="24"/>
          <w:szCs w:val="24"/>
          <w:lang w:val="pt-PT"/>
        </w:rPr>
        <w:t>O cliente faz uma procura, e se quiser reservar tem de se registar. Estando registado</w:t>
      </w:r>
    </w:p>
    <w:p w14:paraId="78E0A142" w14:textId="77777777" w:rsidR="00A070F0" w:rsidRPr="00A65109" w:rsidRDefault="00A070F0" w:rsidP="00A070F0">
      <w:pPr>
        <w:pStyle w:val="TableofFigures1"/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A65109">
        <w:rPr>
          <w:rFonts w:ascii="Times New Roman" w:hAnsi="Times New Roman" w:cs="Times New Roman"/>
          <w:sz w:val="24"/>
          <w:szCs w:val="24"/>
          <w:lang w:val="pt-PT"/>
        </w:rPr>
        <w:t>pode fazer reservas, alterar reservas, fazer o pagamento, etc.</w:t>
      </w:r>
    </w:p>
    <w:p w14:paraId="74978582" w14:textId="77777777" w:rsidR="003D1248" w:rsidRDefault="003D1248">
      <w:pPr>
        <w:rPr>
          <w:lang w:val="pt-PT"/>
        </w:rPr>
      </w:pPr>
    </w:p>
    <w:p w14:paraId="73E9CB27" w14:textId="77777777" w:rsidR="003D1248" w:rsidRPr="000D7293" w:rsidRDefault="003D1248">
      <w:pPr>
        <w:rPr>
          <w:lang w:val="pt-PT"/>
        </w:rPr>
      </w:pPr>
    </w:p>
    <w:p w14:paraId="32AF727F" w14:textId="77777777" w:rsidR="003D1248" w:rsidRPr="00210CA4" w:rsidRDefault="003D1248" w:rsidP="0081438E">
      <w:pPr>
        <w:pStyle w:val="Corpodetexto"/>
        <w:rPr>
          <w:lang w:val="pt-PT"/>
        </w:rPr>
      </w:pPr>
    </w:p>
    <w:p w14:paraId="0FC84D67" w14:textId="77777777" w:rsidR="003D1248" w:rsidRPr="00210CA4" w:rsidRDefault="003D1248" w:rsidP="0081438E">
      <w:pPr>
        <w:pStyle w:val="Corpodetexto"/>
        <w:rPr>
          <w:lang w:val="pt-PT"/>
        </w:rPr>
      </w:pPr>
    </w:p>
    <w:p w14:paraId="124E250A" w14:textId="77777777" w:rsidR="003D1248" w:rsidRPr="00210CA4" w:rsidRDefault="003D1248" w:rsidP="0081438E">
      <w:pPr>
        <w:pStyle w:val="Corpodetexto"/>
        <w:rPr>
          <w:lang w:val="pt-PT"/>
        </w:rPr>
      </w:pPr>
    </w:p>
    <w:p w14:paraId="6B238BFB" w14:textId="77777777" w:rsidR="003D1248" w:rsidRPr="00210CA4" w:rsidRDefault="003D1248" w:rsidP="0081438E">
      <w:pPr>
        <w:pStyle w:val="Corpodetexto"/>
        <w:rPr>
          <w:lang w:val="pt-PT"/>
        </w:rPr>
      </w:pPr>
    </w:p>
    <w:p w14:paraId="4DBDFCEA" w14:textId="77777777" w:rsidR="003D1248" w:rsidRPr="00210CA4" w:rsidRDefault="003D1248" w:rsidP="0081438E">
      <w:pPr>
        <w:pStyle w:val="Corpodetexto"/>
        <w:rPr>
          <w:lang w:val="pt-PT"/>
        </w:rPr>
      </w:pPr>
    </w:p>
    <w:p w14:paraId="0C9C8A08" w14:textId="77777777" w:rsidR="003D1248" w:rsidRPr="00210CA4" w:rsidRDefault="003D1248" w:rsidP="0081438E">
      <w:pPr>
        <w:pStyle w:val="Corpodetexto"/>
        <w:rPr>
          <w:lang w:val="pt-PT"/>
        </w:rPr>
      </w:pPr>
    </w:p>
    <w:p w14:paraId="6C681365" w14:textId="77777777" w:rsidR="003D1248" w:rsidRPr="00210CA4" w:rsidRDefault="003D1248" w:rsidP="0081438E">
      <w:pPr>
        <w:pStyle w:val="Corpodetexto"/>
        <w:rPr>
          <w:lang w:val="pt-PT"/>
        </w:rPr>
      </w:pPr>
    </w:p>
    <w:p w14:paraId="5BA4D2A4" w14:textId="77777777" w:rsidR="002F46F2" w:rsidRDefault="002F46F2">
      <w:pPr>
        <w:rPr>
          <w:lang w:val="pt-PT"/>
        </w:rPr>
      </w:pPr>
      <w:bookmarkStart w:id="1" w:name="_GoBack"/>
      <w:bookmarkEnd w:id="1"/>
    </w:p>
    <w:p w14:paraId="0ABB672E" w14:textId="19332F28" w:rsidR="00A070F0" w:rsidRPr="000D7293" w:rsidRDefault="00A070F0">
      <w:pPr>
        <w:rPr>
          <w:lang w:val="pt-PT"/>
        </w:rPr>
        <w:sectPr w:rsidR="00A070F0" w:rsidRPr="000D7293" w:rsidSect="00A070F0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5" w:h="16837"/>
          <w:pgMar w:top="1701" w:right="1247" w:bottom="1134" w:left="1814" w:header="680" w:footer="680" w:gutter="227"/>
          <w:pgNumType w:start="4"/>
          <w:cols w:space="720"/>
          <w:formProt w:val="0"/>
          <w:titlePg/>
          <w:docGrid w:linePitch="240" w:charSpace="36864"/>
        </w:sectPr>
      </w:pPr>
    </w:p>
    <w:p w14:paraId="5271F7B9" w14:textId="596CEDF3" w:rsidR="002F46F2" w:rsidRPr="000D7293" w:rsidRDefault="00A070F0" w:rsidP="00C46D78">
      <w:pPr>
        <w:pStyle w:val="Ttulo1"/>
      </w:pPr>
      <w:bookmarkStart w:id="2" w:name="_Toc38795038"/>
      <w:r>
        <w:lastRenderedPageBreak/>
        <w:t>Diagrama de Classes</w:t>
      </w:r>
      <w:bookmarkEnd w:id="2"/>
    </w:p>
    <w:p w14:paraId="5EC921A2" w14:textId="77777777" w:rsidR="00A070F0" w:rsidRDefault="00A070F0" w:rsidP="00A070F0">
      <w:pPr>
        <w:pStyle w:val="Corpodetexto"/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pt-PT"/>
        </w:rPr>
      </w:pPr>
      <w:r w:rsidRPr="00A65109">
        <w:rPr>
          <w:rFonts w:ascii="Times New Roman" w:hAnsi="Times New Roman" w:cs="Times New Roman"/>
          <w:sz w:val="24"/>
          <w:szCs w:val="24"/>
          <w:lang w:val="pt-PT"/>
        </w:rPr>
        <w:t xml:space="preserve">Foi criado o seguinte diagrama de classes com recurso ao software de modelação Visual </w:t>
      </w:r>
      <w:proofErr w:type="spellStart"/>
      <w:r w:rsidRPr="00A65109">
        <w:rPr>
          <w:rFonts w:ascii="Times New Roman" w:hAnsi="Times New Roman" w:cs="Times New Roman"/>
          <w:sz w:val="24"/>
          <w:szCs w:val="24"/>
          <w:lang w:val="pt-PT"/>
        </w:rPr>
        <w:t>Paradigm</w:t>
      </w:r>
      <w:proofErr w:type="spellEnd"/>
      <w:r w:rsidRPr="00A65109">
        <w:rPr>
          <w:rFonts w:ascii="Times New Roman" w:hAnsi="Times New Roman" w:cs="Times New Roman"/>
          <w:sz w:val="24"/>
          <w:szCs w:val="24"/>
          <w:lang w:val="pt-PT"/>
        </w:rPr>
        <w:t>.</w:t>
      </w:r>
    </w:p>
    <w:p w14:paraId="651C373D" w14:textId="31C76B59" w:rsidR="00A070F0" w:rsidRPr="00A65109" w:rsidRDefault="00A070F0" w:rsidP="00A070F0">
      <w:pPr>
        <w:pStyle w:val="Corpodetexto"/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pt-PT"/>
        </w:rPr>
      </w:pPr>
      <w:r w:rsidRPr="00A65109">
        <w:rPr>
          <w:rFonts w:ascii="Times New Roman" w:hAnsi="Times New Roman" w:cs="Times New Roman"/>
          <w:sz w:val="24"/>
          <w:szCs w:val="24"/>
          <w:lang w:val="pt-PT"/>
        </w:rPr>
        <w:t>Classes</w:t>
      </w:r>
      <w:r w:rsidR="00FF4AE9">
        <w:rPr>
          <w:rFonts w:ascii="Times New Roman" w:hAnsi="Times New Roman" w:cs="Times New Roman"/>
          <w:sz w:val="24"/>
          <w:szCs w:val="24"/>
          <w:lang w:val="pt-PT"/>
        </w:rPr>
        <w:t xml:space="preserve"> previstas no inicio do </w:t>
      </w:r>
      <w:proofErr w:type="gramStart"/>
      <w:r w:rsidR="00FF4AE9">
        <w:rPr>
          <w:rFonts w:ascii="Times New Roman" w:hAnsi="Times New Roman" w:cs="Times New Roman"/>
          <w:sz w:val="24"/>
          <w:szCs w:val="24"/>
          <w:lang w:val="pt-PT"/>
        </w:rPr>
        <w:t>projeto</w:t>
      </w:r>
      <w:r w:rsidRPr="00A65109">
        <w:rPr>
          <w:rFonts w:ascii="Times New Roman" w:hAnsi="Times New Roman" w:cs="Times New Roman"/>
          <w:sz w:val="24"/>
          <w:szCs w:val="24"/>
          <w:lang w:val="pt-PT"/>
        </w:rPr>
        <w:t xml:space="preserve"> :</w:t>
      </w:r>
      <w:proofErr w:type="gramEnd"/>
      <w:r w:rsidRPr="00A65109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14:paraId="068014E0" w14:textId="77777777" w:rsidR="00A070F0" w:rsidRPr="00A65109" w:rsidRDefault="00A070F0" w:rsidP="00A070F0">
      <w:pPr>
        <w:pStyle w:val="Corpodetexto"/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A65109">
        <w:rPr>
          <w:rFonts w:ascii="Times New Roman" w:hAnsi="Times New Roman" w:cs="Times New Roman"/>
          <w:sz w:val="24"/>
          <w:szCs w:val="24"/>
          <w:lang w:val="pt-PT"/>
        </w:rPr>
        <w:tab/>
        <w:t>-</w:t>
      </w:r>
      <w:proofErr w:type="spellStart"/>
      <w:r w:rsidRPr="00A65109">
        <w:rPr>
          <w:rFonts w:ascii="Times New Roman" w:hAnsi="Times New Roman" w:cs="Times New Roman"/>
          <w:sz w:val="24"/>
          <w:szCs w:val="24"/>
          <w:lang w:val="pt-PT"/>
        </w:rPr>
        <w:t>Custumer</w:t>
      </w:r>
      <w:proofErr w:type="spellEnd"/>
      <w:r w:rsidRPr="00A65109">
        <w:rPr>
          <w:rFonts w:ascii="Times New Roman" w:hAnsi="Times New Roman" w:cs="Times New Roman"/>
          <w:sz w:val="24"/>
          <w:szCs w:val="24"/>
          <w:lang w:val="pt-PT"/>
        </w:rPr>
        <w:t xml:space="preserve">, </w:t>
      </w:r>
      <w:proofErr w:type="spellStart"/>
      <w:r w:rsidRPr="00A65109">
        <w:rPr>
          <w:rFonts w:ascii="Times New Roman" w:hAnsi="Times New Roman" w:cs="Times New Roman"/>
          <w:sz w:val="24"/>
          <w:szCs w:val="24"/>
          <w:lang w:val="pt-PT"/>
        </w:rPr>
        <w:t>Customers</w:t>
      </w:r>
      <w:proofErr w:type="spellEnd"/>
      <w:r w:rsidRPr="00A65109">
        <w:rPr>
          <w:rFonts w:ascii="Times New Roman" w:hAnsi="Times New Roman" w:cs="Times New Roman"/>
          <w:sz w:val="24"/>
          <w:szCs w:val="24"/>
          <w:lang w:val="pt-PT"/>
        </w:rPr>
        <w:t xml:space="preserve">, Reserva, Reservas, Alojamento, Bungalow, Alojamentos, Gestor, </w:t>
      </w:r>
      <w:proofErr w:type="spellStart"/>
      <w:r w:rsidRPr="00A65109">
        <w:rPr>
          <w:rFonts w:ascii="Times New Roman" w:hAnsi="Times New Roman" w:cs="Times New Roman"/>
          <w:sz w:val="24"/>
          <w:szCs w:val="24"/>
          <w:lang w:val="pt-PT"/>
        </w:rPr>
        <w:t>User</w:t>
      </w:r>
      <w:proofErr w:type="spellEnd"/>
      <w:r w:rsidRPr="00A65109">
        <w:rPr>
          <w:rFonts w:ascii="Times New Roman" w:hAnsi="Times New Roman" w:cs="Times New Roman"/>
          <w:sz w:val="24"/>
          <w:szCs w:val="24"/>
          <w:lang w:val="pt-PT"/>
        </w:rPr>
        <w:t xml:space="preserve">, </w:t>
      </w:r>
      <w:proofErr w:type="spellStart"/>
      <w:r w:rsidRPr="00A65109">
        <w:rPr>
          <w:rFonts w:ascii="Times New Roman" w:hAnsi="Times New Roman" w:cs="Times New Roman"/>
          <w:sz w:val="24"/>
          <w:szCs w:val="24"/>
          <w:lang w:val="pt-PT"/>
        </w:rPr>
        <w:t>Session</w:t>
      </w:r>
      <w:proofErr w:type="spellEnd"/>
      <w:r w:rsidRPr="00A65109">
        <w:rPr>
          <w:rFonts w:ascii="Times New Roman" w:hAnsi="Times New Roman" w:cs="Times New Roman"/>
          <w:sz w:val="24"/>
          <w:szCs w:val="24"/>
          <w:lang w:val="pt-PT"/>
        </w:rPr>
        <w:t xml:space="preserve"> e Staff.</w:t>
      </w:r>
    </w:p>
    <w:p w14:paraId="7AAD968F" w14:textId="5FD0FF24" w:rsidR="00A070F0" w:rsidRDefault="00A070F0" w:rsidP="00A070F0">
      <w:pPr>
        <w:pStyle w:val="Corpodetexto"/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pt-PT"/>
        </w:rPr>
      </w:pPr>
      <w:r w:rsidRPr="00A65109">
        <w:rPr>
          <w:rFonts w:ascii="Times New Roman" w:hAnsi="Times New Roman" w:cs="Times New Roman"/>
          <w:sz w:val="24"/>
          <w:szCs w:val="24"/>
          <w:lang w:val="pt-PT"/>
        </w:rPr>
        <w:t>Estas classes sofrer</w:t>
      </w:r>
      <w:r w:rsidR="00C230FB">
        <w:rPr>
          <w:rFonts w:ascii="Times New Roman" w:hAnsi="Times New Roman" w:cs="Times New Roman"/>
          <w:sz w:val="24"/>
          <w:szCs w:val="24"/>
          <w:lang w:val="pt-PT"/>
        </w:rPr>
        <w:t>am algumas alterações.</w:t>
      </w:r>
      <w:r w:rsidRPr="00A65109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C230FB">
        <w:rPr>
          <w:rFonts w:ascii="Times New Roman" w:hAnsi="Times New Roman" w:cs="Times New Roman"/>
          <w:sz w:val="24"/>
          <w:szCs w:val="24"/>
          <w:lang w:val="pt-PT"/>
        </w:rPr>
        <w:t xml:space="preserve">Devido á escassez de </w:t>
      </w:r>
      <w:r w:rsidR="00FF4AE9">
        <w:rPr>
          <w:rFonts w:ascii="Times New Roman" w:hAnsi="Times New Roman" w:cs="Times New Roman"/>
          <w:sz w:val="24"/>
          <w:szCs w:val="24"/>
          <w:lang w:val="pt-PT"/>
        </w:rPr>
        <w:t xml:space="preserve">tempo </w:t>
      </w:r>
      <w:r w:rsidR="00FF4AE9" w:rsidRPr="00A65109">
        <w:rPr>
          <w:rFonts w:ascii="Times New Roman" w:hAnsi="Times New Roman" w:cs="Times New Roman"/>
          <w:sz w:val="24"/>
          <w:szCs w:val="24"/>
          <w:lang w:val="pt-PT"/>
        </w:rPr>
        <w:t>e</w:t>
      </w:r>
      <w:r w:rsidR="00C230FB">
        <w:rPr>
          <w:rFonts w:ascii="Times New Roman" w:hAnsi="Times New Roman" w:cs="Times New Roman"/>
          <w:sz w:val="24"/>
          <w:szCs w:val="24"/>
          <w:lang w:val="pt-PT"/>
        </w:rPr>
        <w:t xml:space="preserve"> ajust</w:t>
      </w:r>
      <w:r w:rsidR="00FF4AE9">
        <w:rPr>
          <w:rFonts w:ascii="Times New Roman" w:hAnsi="Times New Roman" w:cs="Times New Roman"/>
          <w:sz w:val="24"/>
          <w:szCs w:val="24"/>
          <w:lang w:val="pt-PT"/>
        </w:rPr>
        <w:t>e</w:t>
      </w:r>
      <w:r w:rsidR="00C230FB">
        <w:rPr>
          <w:rFonts w:ascii="Times New Roman" w:hAnsi="Times New Roman" w:cs="Times New Roman"/>
          <w:sz w:val="24"/>
          <w:szCs w:val="24"/>
          <w:lang w:val="pt-PT"/>
        </w:rPr>
        <w:t xml:space="preserve"> no decorrer do</w:t>
      </w:r>
      <w:r w:rsidRPr="00A65109">
        <w:rPr>
          <w:rFonts w:ascii="Times New Roman" w:hAnsi="Times New Roman" w:cs="Times New Roman"/>
          <w:sz w:val="24"/>
          <w:szCs w:val="24"/>
          <w:lang w:val="pt-PT"/>
        </w:rPr>
        <w:t xml:space="preserve"> desenvolvimento.</w:t>
      </w:r>
      <w:r w:rsidR="00FF4AE9">
        <w:rPr>
          <w:rFonts w:ascii="Times New Roman" w:hAnsi="Times New Roman" w:cs="Times New Roman"/>
          <w:sz w:val="24"/>
          <w:szCs w:val="24"/>
          <w:lang w:val="pt-PT"/>
        </w:rPr>
        <w:t xml:space="preserve"> Passamos a ter as seguintes classes:</w:t>
      </w:r>
    </w:p>
    <w:p w14:paraId="6FD8F193" w14:textId="12C3DCE0" w:rsidR="00FF4AE9" w:rsidRDefault="00FF4AE9" w:rsidP="00A070F0">
      <w:pPr>
        <w:pStyle w:val="Corpodetexto"/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  <w:lang w:val="pt-PT"/>
        </w:rPr>
        <w:t>Customer</w:t>
      </w:r>
      <w:proofErr w:type="spellEnd"/>
      <w:r>
        <w:rPr>
          <w:rFonts w:ascii="Times New Roman" w:hAnsi="Times New Roman" w:cs="Times New Roman"/>
          <w:sz w:val="24"/>
          <w:szCs w:val="24"/>
          <w:lang w:val="pt-PT"/>
        </w:rPr>
        <w:t xml:space="preserve">, Reserva, </w:t>
      </w:r>
      <w:proofErr w:type="gramStart"/>
      <w:r>
        <w:rPr>
          <w:rFonts w:ascii="Times New Roman" w:hAnsi="Times New Roman" w:cs="Times New Roman"/>
          <w:sz w:val="24"/>
          <w:szCs w:val="24"/>
          <w:lang w:val="pt-PT"/>
        </w:rPr>
        <w:t>Alojamento ,</w:t>
      </w:r>
      <w:proofErr w:type="gramEnd"/>
      <w:r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pt-PT"/>
        </w:rPr>
        <w:t>Users</w:t>
      </w:r>
      <w:proofErr w:type="spellEnd"/>
      <w:r>
        <w:rPr>
          <w:rFonts w:ascii="Times New Roman" w:hAnsi="Times New Roman" w:cs="Times New Roman"/>
          <w:sz w:val="24"/>
          <w:szCs w:val="24"/>
          <w:lang w:val="pt-PT"/>
        </w:rPr>
        <w:t xml:space="preserve"> e Staff.</w:t>
      </w:r>
    </w:p>
    <w:p w14:paraId="7EFD47ED" w14:textId="657D2282" w:rsidR="00FF4AE9" w:rsidRDefault="00FF4AE9" w:rsidP="00A070F0">
      <w:pPr>
        <w:pStyle w:val="Corpodetexto"/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pt-PT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pt-PT"/>
        </w:rPr>
        <w:t>Com  Uso</w:t>
      </w:r>
      <w:proofErr w:type="gramEnd"/>
      <w:r>
        <w:rPr>
          <w:rFonts w:ascii="Times New Roman" w:hAnsi="Times New Roman" w:cs="Times New Roman"/>
          <w:sz w:val="24"/>
          <w:szCs w:val="24"/>
          <w:lang w:val="pt-PT"/>
        </w:rPr>
        <w:t xml:space="preserve"> da Framework “</w:t>
      </w:r>
      <w:proofErr w:type="spellStart"/>
      <w:r>
        <w:rPr>
          <w:rFonts w:ascii="Times New Roman" w:hAnsi="Times New Roman" w:cs="Times New Roman"/>
          <w:sz w:val="24"/>
          <w:szCs w:val="24"/>
          <w:lang w:val="pt-PT"/>
        </w:rPr>
        <w:t>Entities</w:t>
      </w:r>
      <w:proofErr w:type="spellEnd"/>
      <w:r>
        <w:rPr>
          <w:rFonts w:ascii="Times New Roman" w:hAnsi="Times New Roman" w:cs="Times New Roman"/>
          <w:sz w:val="24"/>
          <w:szCs w:val="24"/>
          <w:lang w:val="pt-PT"/>
        </w:rPr>
        <w:t xml:space="preserve"> Framework” estas classes foram geradas automaticamente pois recorri </w:t>
      </w:r>
      <w:r w:rsidR="003952D4">
        <w:rPr>
          <w:rFonts w:ascii="Times New Roman" w:hAnsi="Times New Roman" w:cs="Times New Roman"/>
          <w:sz w:val="24"/>
          <w:szCs w:val="24"/>
          <w:lang w:val="pt-PT"/>
        </w:rPr>
        <w:t xml:space="preserve">á técnica </w:t>
      </w:r>
      <w:proofErr w:type="spellStart"/>
      <w:r w:rsidR="003952D4">
        <w:rPr>
          <w:rFonts w:ascii="Times New Roman" w:hAnsi="Times New Roman" w:cs="Times New Roman"/>
          <w:sz w:val="24"/>
          <w:szCs w:val="24"/>
          <w:lang w:val="pt-PT"/>
        </w:rPr>
        <w:t>database</w:t>
      </w:r>
      <w:proofErr w:type="spellEnd"/>
      <w:r w:rsidR="003952D4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proofErr w:type="spellStart"/>
      <w:r w:rsidR="003952D4">
        <w:rPr>
          <w:rFonts w:ascii="Times New Roman" w:hAnsi="Times New Roman" w:cs="Times New Roman"/>
          <w:sz w:val="24"/>
          <w:szCs w:val="24"/>
          <w:lang w:val="pt-PT"/>
        </w:rPr>
        <w:t>first</w:t>
      </w:r>
      <w:proofErr w:type="spellEnd"/>
      <w:r w:rsidR="007D503C">
        <w:rPr>
          <w:rFonts w:ascii="Times New Roman" w:hAnsi="Times New Roman" w:cs="Times New Roman"/>
          <w:sz w:val="24"/>
          <w:szCs w:val="24"/>
          <w:lang w:val="pt-PT"/>
        </w:rPr>
        <w:t>.</w:t>
      </w:r>
    </w:p>
    <w:p w14:paraId="0CA1C6BF" w14:textId="3ADEEB94" w:rsidR="007D503C" w:rsidRDefault="007D503C" w:rsidP="00A070F0">
      <w:pPr>
        <w:pStyle w:val="Corpodetexto"/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 xml:space="preserve">Foi usado interface Windows </w:t>
      </w:r>
      <w:proofErr w:type="spellStart"/>
      <w:r>
        <w:rPr>
          <w:rFonts w:ascii="Times New Roman" w:hAnsi="Times New Roman" w:cs="Times New Roman"/>
          <w:sz w:val="24"/>
          <w:szCs w:val="24"/>
          <w:lang w:val="pt-PT"/>
        </w:rPr>
        <w:t>forms</w:t>
      </w:r>
      <w:proofErr w:type="spellEnd"/>
      <w:r>
        <w:rPr>
          <w:rFonts w:ascii="Times New Roman" w:hAnsi="Times New Roman" w:cs="Times New Roman"/>
          <w:sz w:val="24"/>
          <w:szCs w:val="24"/>
          <w:lang w:val="pt-PT"/>
        </w:rPr>
        <w:t xml:space="preserve"> e criados vários </w:t>
      </w:r>
      <w:proofErr w:type="spellStart"/>
      <w:r>
        <w:rPr>
          <w:rFonts w:ascii="Times New Roman" w:hAnsi="Times New Roman" w:cs="Times New Roman"/>
          <w:sz w:val="24"/>
          <w:szCs w:val="24"/>
          <w:lang w:val="pt-PT"/>
        </w:rPr>
        <w:t>forms</w:t>
      </w:r>
      <w:proofErr w:type="spellEnd"/>
      <w:r>
        <w:rPr>
          <w:rFonts w:ascii="Times New Roman" w:hAnsi="Times New Roman" w:cs="Times New Roman"/>
          <w:sz w:val="24"/>
          <w:szCs w:val="24"/>
          <w:lang w:val="pt-PT"/>
        </w:rPr>
        <w:t xml:space="preserve"> sendo eles:</w:t>
      </w:r>
    </w:p>
    <w:p w14:paraId="150069E8" w14:textId="436BCC89" w:rsidR="007D503C" w:rsidRDefault="007D503C" w:rsidP="00A070F0">
      <w:pPr>
        <w:pStyle w:val="Corpodetexto"/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 xml:space="preserve">-form1 – que apresenta a página inicial com </w:t>
      </w:r>
      <w:proofErr w:type="spellStart"/>
      <w:r>
        <w:rPr>
          <w:rFonts w:ascii="Times New Roman" w:hAnsi="Times New Roman" w:cs="Times New Roman"/>
          <w:sz w:val="24"/>
          <w:szCs w:val="24"/>
          <w:lang w:val="pt-PT"/>
        </w:rPr>
        <w:t>textbox</w:t>
      </w:r>
      <w:proofErr w:type="spellEnd"/>
      <w:r>
        <w:rPr>
          <w:rFonts w:ascii="Times New Roman" w:hAnsi="Times New Roman" w:cs="Times New Roman"/>
          <w:sz w:val="24"/>
          <w:szCs w:val="24"/>
          <w:lang w:val="pt-PT"/>
        </w:rPr>
        <w:t xml:space="preserve"> para login e password, e com a apresentação dos alojamentos disponíveis, que podem ser visualizados mesmo sem login.</w:t>
      </w:r>
    </w:p>
    <w:p w14:paraId="19928B40" w14:textId="4C102806" w:rsidR="007D503C" w:rsidRDefault="007D503C" w:rsidP="00A070F0">
      <w:pPr>
        <w:pStyle w:val="Corpodetexto"/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Se o utilizador ainda não tiver registado, esta página apresenta um botão para fazer o registo. Após registo é apresentado o mesmo formulário e agora o utilizador já pode fazer login e ser direcionado para a form2.</w:t>
      </w:r>
    </w:p>
    <w:p w14:paraId="22DC4C24" w14:textId="1AA12375" w:rsidR="007D503C" w:rsidRDefault="007D503C" w:rsidP="00A070F0">
      <w:pPr>
        <w:pStyle w:val="Corpodetexto"/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 xml:space="preserve">Na form2 voltam a ser apresentadas as opções de alojamento a escolher, bem como um botão para abrir formulário para efetuar uma reserva, outro para consultar </w:t>
      </w:r>
      <w:r w:rsidR="00CD7838">
        <w:rPr>
          <w:rFonts w:ascii="Times New Roman" w:hAnsi="Times New Roman" w:cs="Times New Roman"/>
          <w:sz w:val="24"/>
          <w:szCs w:val="24"/>
          <w:lang w:val="pt-PT"/>
        </w:rPr>
        <w:t>perfil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 do usuário</w:t>
      </w:r>
      <w:r w:rsidR="00CD7838">
        <w:rPr>
          <w:rFonts w:ascii="Times New Roman" w:hAnsi="Times New Roman" w:cs="Times New Roman"/>
          <w:sz w:val="24"/>
          <w:szCs w:val="24"/>
          <w:lang w:val="pt-PT"/>
        </w:rPr>
        <w:t>, outro para consultar reservas efetuadas e ainda um outro botão para sair.</w:t>
      </w:r>
    </w:p>
    <w:p w14:paraId="0465CE52" w14:textId="1A7C5729" w:rsidR="007D503C" w:rsidRPr="00A65109" w:rsidRDefault="007D503C" w:rsidP="00A070F0">
      <w:pPr>
        <w:pStyle w:val="Corpodetexto"/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pt-PT"/>
        </w:rPr>
      </w:pPr>
    </w:p>
    <w:p w14:paraId="25F981FC" w14:textId="77777777" w:rsidR="00A070F0" w:rsidRPr="00B00C08" w:rsidRDefault="00A070F0" w:rsidP="00A070F0">
      <w:pPr>
        <w:pStyle w:val="Corpodetexto"/>
        <w:rPr>
          <w:lang w:val="pt-PT"/>
        </w:rPr>
      </w:pPr>
    </w:p>
    <w:p w14:paraId="6FFC7669" w14:textId="310E4662" w:rsidR="00A070F0" w:rsidRDefault="00A070F0" w:rsidP="00A070F0">
      <w:pPr>
        <w:pStyle w:val="Legenda"/>
        <w:keepNext/>
        <w:jc w:val="both"/>
      </w:pPr>
      <w:bookmarkStart w:id="3" w:name="_Toc38793671"/>
      <w:bookmarkStart w:id="4" w:name="_Toc3879506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A5E40">
        <w:rPr>
          <w:noProof/>
        </w:rPr>
        <w:t>1</w:t>
      </w:r>
      <w:r>
        <w:fldChar w:fldCharType="end"/>
      </w:r>
      <w:r>
        <w:t xml:space="preserve"> – Diagrama de Classes</w:t>
      </w:r>
      <w:bookmarkEnd w:id="3"/>
      <w:bookmarkEnd w:id="4"/>
      <w:r w:rsidR="00CD7838">
        <w:t xml:space="preserve"> inicial.</w:t>
      </w:r>
    </w:p>
    <w:p w14:paraId="4357A07E" w14:textId="0F96D023" w:rsidR="00A070F0" w:rsidRDefault="00A070F0" w:rsidP="00A070F0">
      <w:pPr>
        <w:rPr>
          <w:lang w:val="pt-PT"/>
        </w:rPr>
      </w:pPr>
      <w:r>
        <w:rPr>
          <w:noProof/>
        </w:rPr>
        <w:drawing>
          <wp:inline distT="0" distB="0" distL="0" distR="0" wp14:anchorId="43AF7B3F" wp14:editId="272F1C30">
            <wp:extent cx="5400675" cy="38385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3157" cy="384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7FCB" w14:textId="5F22679C" w:rsidR="00874DDD" w:rsidRDefault="00874DDD" w:rsidP="00A070F0">
      <w:pPr>
        <w:rPr>
          <w:lang w:val="pt-PT"/>
        </w:rPr>
      </w:pPr>
    </w:p>
    <w:p w14:paraId="45EDB5D8" w14:textId="2E4AE780" w:rsidR="00874DDD" w:rsidRDefault="00874DDD" w:rsidP="00A070F0">
      <w:pPr>
        <w:rPr>
          <w:lang w:val="pt-PT"/>
        </w:rPr>
      </w:pPr>
      <w:proofErr w:type="spellStart"/>
      <w:r>
        <w:rPr>
          <w:lang w:val="pt-PT"/>
        </w:rPr>
        <w:t>Database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Diagram</w:t>
      </w:r>
      <w:proofErr w:type="spellEnd"/>
      <w:r>
        <w:rPr>
          <w:lang w:val="pt-PT"/>
        </w:rPr>
        <w:t xml:space="preserve"> </w:t>
      </w:r>
      <w:r w:rsidR="00C230FB">
        <w:rPr>
          <w:lang w:val="pt-PT"/>
        </w:rPr>
        <w:t xml:space="preserve">– Print do Diagrama tirado no </w:t>
      </w:r>
      <w:proofErr w:type="spellStart"/>
      <w:r w:rsidR="00C230FB">
        <w:rPr>
          <w:lang w:val="pt-PT"/>
        </w:rPr>
        <w:t>Sql</w:t>
      </w:r>
      <w:proofErr w:type="spellEnd"/>
      <w:r w:rsidR="00C230FB">
        <w:rPr>
          <w:lang w:val="pt-PT"/>
        </w:rPr>
        <w:t xml:space="preserve"> Server Management </w:t>
      </w:r>
      <w:proofErr w:type="spellStart"/>
      <w:r w:rsidR="00C230FB">
        <w:rPr>
          <w:lang w:val="pt-PT"/>
        </w:rPr>
        <w:t>Studi</w:t>
      </w:r>
      <w:r w:rsidR="00CD7838">
        <w:rPr>
          <w:lang w:val="pt-PT"/>
        </w:rPr>
        <w:t>o</w:t>
      </w:r>
      <w:proofErr w:type="spellEnd"/>
      <w:r w:rsidR="00CD7838">
        <w:rPr>
          <w:lang w:val="pt-PT"/>
        </w:rPr>
        <w:t xml:space="preserve">, </w:t>
      </w:r>
      <w:proofErr w:type="spellStart"/>
      <w:r w:rsidR="00CD7838">
        <w:rPr>
          <w:lang w:val="pt-PT"/>
        </w:rPr>
        <w:t>actual</w:t>
      </w:r>
      <w:proofErr w:type="spellEnd"/>
      <w:r w:rsidR="00C230FB">
        <w:rPr>
          <w:lang w:val="pt-PT"/>
        </w:rPr>
        <w:t>.</w:t>
      </w:r>
    </w:p>
    <w:p w14:paraId="0FD752C2" w14:textId="368E5940" w:rsidR="00874DDD" w:rsidRDefault="00874DDD" w:rsidP="00A070F0">
      <w:pPr>
        <w:rPr>
          <w:noProof/>
        </w:rPr>
      </w:pPr>
      <w:r>
        <w:rPr>
          <w:noProof/>
        </w:rPr>
        <w:drawing>
          <wp:inline distT="0" distB="0" distL="0" distR="0" wp14:anchorId="0E02B4B6" wp14:editId="7E2FECA7">
            <wp:extent cx="5471795" cy="295338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3C4D" w14:textId="77777777" w:rsidR="00874DDD" w:rsidRDefault="00874DDD" w:rsidP="00A070F0">
      <w:pPr>
        <w:rPr>
          <w:lang w:val="pt-PT"/>
        </w:rPr>
      </w:pPr>
    </w:p>
    <w:p w14:paraId="6A9AA235" w14:textId="494DCA7B" w:rsidR="00C230FB" w:rsidRDefault="00C230FB" w:rsidP="00A070F0">
      <w:pPr>
        <w:rPr>
          <w:noProof/>
        </w:rPr>
      </w:pPr>
    </w:p>
    <w:p w14:paraId="485DBADB" w14:textId="4ED64C28" w:rsidR="00C230FB" w:rsidRDefault="00C230FB" w:rsidP="00A070F0">
      <w:pPr>
        <w:rPr>
          <w:noProof/>
        </w:rPr>
      </w:pPr>
    </w:p>
    <w:p w14:paraId="0E348A41" w14:textId="6EDA08C7" w:rsidR="00C230FB" w:rsidRPr="00C230FB" w:rsidRDefault="00C230FB" w:rsidP="00A070F0">
      <w:pPr>
        <w:rPr>
          <w:noProof/>
          <w:lang w:val="pt-PT"/>
        </w:rPr>
      </w:pPr>
      <w:proofErr w:type="spellStart"/>
      <w:r>
        <w:rPr>
          <w:lang w:val="pt-PT"/>
        </w:rPr>
        <w:t>Database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Diagram</w:t>
      </w:r>
      <w:proofErr w:type="spellEnd"/>
      <w:r>
        <w:rPr>
          <w:lang w:val="pt-PT"/>
        </w:rPr>
        <w:t xml:space="preserve"> – Print do Diagrama tirado</w:t>
      </w:r>
      <w:r>
        <w:rPr>
          <w:lang w:val="pt-PT"/>
        </w:rPr>
        <w:t xml:space="preserve"> do Visual </w:t>
      </w:r>
      <w:proofErr w:type="spellStart"/>
      <w:r>
        <w:rPr>
          <w:lang w:val="pt-PT"/>
        </w:rPr>
        <w:t>Studio</w:t>
      </w:r>
      <w:proofErr w:type="spellEnd"/>
      <w:r>
        <w:rPr>
          <w:lang w:val="pt-PT"/>
        </w:rPr>
        <w:t>.</w:t>
      </w:r>
    </w:p>
    <w:p w14:paraId="0B652DDA" w14:textId="20E41F8A" w:rsidR="00874DDD" w:rsidRDefault="00874DDD" w:rsidP="00A070F0">
      <w:pPr>
        <w:rPr>
          <w:lang w:val="pt-PT"/>
        </w:rPr>
      </w:pPr>
      <w:r>
        <w:rPr>
          <w:noProof/>
        </w:rPr>
        <w:drawing>
          <wp:inline distT="0" distB="0" distL="0" distR="0" wp14:anchorId="2B925761" wp14:editId="25A2A72D">
            <wp:extent cx="5471795" cy="295338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CF7A" w14:textId="77777777" w:rsidR="00A070F0" w:rsidRDefault="00A070F0" w:rsidP="00A070F0">
      <w:pPr>
        <w:rPr>
          <w:lang w:val="pt-PT"/>
        </w:rPr>
      </w:pPr>
    </w:p>
    <w:p w14:paraId="1A883CA9" w14:textId="77777777" w:rsidR="00A070F0" w:rsidRDefault="00A070F0" w:rsidP="00A070F0">
      <w:pPr>
        <w:rPr>
          <w:lang w:val="pt-PT"/>
        </w:rPr>
      </w:pPr>
    </w:p>
    <w:p w14:paraId="6E92905C" w14:textId="77777777" w:rsidR="00C46D78" w:rsidRDefault="00C46D78" w:rsidP="00C46D78">
      <w:pPr>
        <w:pStyle w:val="Itens04"/>
        <w:ind w:left="0" w:firstLine="0"/>
        <w:rPr>
          <w:lang w:val="pt-PT"/>
        </w:rPr>
      </w:pPr>
    </w:p>
    <w:p w14:paraId="791BC26F" w14:textId="77777777" w:rsidR="00125020" w:rsidRDefault="00125020" w:rsidP="00C46D78">
      <w:pPr>
        <w:pStyle w:val="Itens04"/>
        <w:ind w:left="0" w:firstLine="0"/>
        <w:rPr>
          <w:lang w:val="pt-PT"/>
        </w:rPr>
      </w:pPr>
    </w:p>
    <w:p w14:paraId="5C4F112E" w14:textId="77777777" w:rsidR="00C46D78" w:rsidRDefault="00C46D78" w:rsidP="00C46D78">
      <w:pPr>
        <w:pStyle w:val="Itens04"/>
        <w:ind w:left="0" w:firstLine="0"/>
        <w:rPr>
          <w:lang w:val="pt-PT"/>
        </w:rPr>
      </w:pPr>
    </w:p>
    <w:p w14:paraId="68B8CB2B" w14:textId="77777777" w:rsidR="003A5CCC" w:rsidRPr="003A5CCC" w:rsidRDefault="003A5CCC" w:rsidP="003A5CCC">
      <w:pPr>
        <w:rPr>
          <w:lang w:val="pt-PT"/>
        </w:rPr>
      </w:pPr>
    </w:p>
    <w:p w14:paraId="6C8947E5" w14:textId="77777777" w:rsidR="003A5CCC" w:rsidRPr="003A5CCC" w:rsidRDefault="003A5CCC" w:rsidP="003A5CCC">
      <w:pPr>
        <w:rPr>
          <w:lang w:val="pt-PT"/>
        </w:rPr>
      </w:pPr>
    </w:p>
    <w:p w14:paraId="0AB729C1" w14:textId="77777777" w:rsidR="003A5CCC" w:rsidRPr="003A5CCC" w:rsidRDefault="003A5CCC" w:rsidP="003A5CCC">
      <w:pPr>
        <w:rPr>
          <w:lang w:val="pt-PT"/>
        </w:rPr>
      </w:pPr>
    </w:p>
    <w:p w14:paraId="60638CDD" w14:textId="77777777" w:rsidR="003A5CCC" w:rsidRPr="003A5CCC" w:rsidRDefault="003A5CCC" w:rsidP="003A5CCC">
      <w:pPr>
        <w:rPr>
          <w:lang w:val="pt-PT"/>
        </w:rPr>
      </w:pPr>
    </w:p>
    <w:p w14:paraId="6F8C709C" w14:textId="77777777" w:rsidR="003A5CCC" w:rsidRDefault="003A5CCC" w:rsidP="003A5CCC">
      <w:pPr>
        <w:jc w:val="center"/>
        <w:rPr>
          <w:rFonts w:ascii="Times New Roman" w:hAnsi="Times New Roman"/>
          <w:lang w:val="pt-PT"/>
        </w:rPr>
      </w:pPr>
    </w:p>
    <w:p w14:paraId="1F5CFA0F" w14:textId="5B092E89" w:rsidR="00C46D78" w:rsidRDefault="00A070F0" w:rsidP="00C46D78">
      <w:pPr>
        <w:pStyle w:val="Ttulo1"/>
      </w:pPr>
      <w:bookmarkStart w:id="5" w:name="_Toc38795039"/>
      <w:r>
        <w:lastRenderedPageBreak/>
        <w:t>Base de Dados</w:t>
      </w:r>
      <w:bookmarkEnd w:id="5"/>
    </w:p>
    <w:p w14:paraId="2B9EFC7E" w14:textId="7E343852" w:rsidR="00A070F0" w:rsidRPr="00A65109" w:rsidRDefault="00A070F0" w:rsidP="00A070F0">
      <w:pPr>
        <w:pStyle w:val="Itens04"/>
        <w:spacing w:after="0" w:line="360" w:lineRule="auto"/>
        <w:ind w:left="0" w:firstLine="709"/>
        <w:jc w:val="both"/>
        <w:rPr>
          <w:sz w:val="24"/>
          <w:szCs w:val="24"/>
          <w:lang w:val="pt-PT"/>
        </w:rPr>
      </w:pPr>
      <w:r w:rsidRPr="00A65109">
        <w:rPr>
          <w:sz w:val="24"/>
          <w:szCs w:val="24"/>
          <w:lang w:val="pt-PT"/>
        </w:rPr>
        <w:t xml:space="preserve">Foi criada uma base de dados no </w:t>
      </w:r>
      <w:proofErr w:type="spellStart"/>
      <w:r w:rsidRPr="00A65109">
        <w:rPr>
          <w:sz w:val="24"/>
          <w:szCs w:val="24"/>
          <w:lang w:val="pt-PT"/>
        </w:rPr>
        <w:t>SqlServer</w:t>
      </w:r>
      <w:proofErr w:type="spellEnd"/>
      <w:r w:rsidRPr="00A65109">
        <w:rPr>
          <w:sz w:val="24"/>
          <w:szCs w:val="24"/>
          <w:lang w:val="pt-PT"/>
        </w:rPr>
        <w:t xml:space="preserve"> para alimentar o nosso programa, com o decorrer do </w:t>
      </w:r>
      <w:proofErr w:type="gramStart"/>
      <w:r w:rsidRPr="00A65109">
        <w:rPr>
          <w:sz w:val="24"/>
          <w:szCs w:val="24"/>
          <w:lang w:val="pt-PT"/>
        </w:rPr>
        <w:t xml:space="preserve">desenvolvimento, </w:t>
      </w:r>
      <w:r w:rsidR="00FE3E4F">
        <w:rPr>
          <w:sz w:val="24"/>
          <w:szCs w:val="24"/>
          <w:lang w:val="pt-PT"/>
        </w:rPr>
        <w:t xml:space="preserve"> e</w:t>
      </w:r>
      <w:proofErr w:type="gramEnd"/>
      <w:r w:rsidR="00FE3E4F">
        <w:rPr>
          <w:sz w:val="24"/>
          <w:szCs w:val="24"/>
          <w:lang w:val="pt-PT"/>
        </w:rPr>
        <w:t xml:space="preserve"> devido á escassez de tempo acabamos por não fazer uso da tabela “staff”, que foi criada para permitir acesso por uma funcionário para gestão das reservas e clientes</w:t>
      </w:r>
      <w:r w:rsidRPr="00A65109">
        <w:rPr>
          <w:sz w:val="24"/>
          <w:szCs w:val="24"/>
          <w:lang w:val="pt-PT"/>
        </w:rPr>
        <w:t xml:space="preserve">. </w:t>
      </w:r>
      <w:r w:rsidR="00FE3E4F">
        <w:rPr>
          <w:sz w:val="24"/>
          <w:szCs w:val="24"/>
          <w:lang w:val="pt-PT"/>
        </w:rPr>
        <w:t xml:space="preserve">Tal não aconteceu por falta de </w:t>
      </w:r>
      <w:proofErr w:type="gramStart"/>
      <w:r w:rsidR="00FE3E4F">
        <w:rPr>
          <w:sz w:val="24"/>
          <w:szCs w:val="24"/>
          <w:lang w:val="pt-PT"/>
        </w:rPr>
        <w:t>tempo</w:t>
      </w:r>
      <w:proofErr w:type="gramEnd"/>
      <w:r w:rsidR="00FE3E4F">
        <w:rPr>
          <w:sz w:val="24"/>
          <w:szCs w:val="24"/>
          <w:lang w:val="pt-PT"/>
        </w:rPr>
        <w:t xml:space="preserve"> mas a ideia é implementar logo que possível.</w:t>
      </w:r>
    </w:p>
    <w:p w14:paraId="0D493A35" w14:textId="29189E66" w:rsidR="00A070F0" w:rsidRPr="00A65109" w:rsidRDefault="00A070F0" w:rsidP="00A070F0">
      <w:pPr>
        <w:pStyle w:val="Itens04"/>
        <w:spacing w:line="360" w:lineRule="auto"/>
        <w:ind w:left="0" w:firstLine="709"/>
        <w:jc w:val="both"/>
        <w:rPr>
          <w:sz w:val="24"/>
          <w:szCs w:val="24"/>
          <w:lang w:val="pt-PT"/>
        </w:rPr>
      </w:pPr>
      <w:r w:rsidRPr="00A65109">
        <w:rPr>
          <w:sz w:val="24"/>
          <w:szCs w:val="24"/>
          <w:lang w:val="pt-PT"/>
        </w:rPr>
        <w:t>Na figura 3 mostra o código</w:t>
      </w:r>
      <w:r w:rsidR="0005147C">
        <w:rPr>
          <w:sz w:val="24"/>
          <w:szCs w:val="24"/>
          <w:lang w:val="pt-PT"/>
        </w:rPr>
        <w:t xml:space="preserve"> numa versão inicial,</w:t>
      </w:r>
      <w:r w:rsidRPr="00A65109">
        <w:rPr>
          <w:sz w:val="24"/>
          <w:szCs w:val="24"/>
          <w:lang w:val="pt-PT"/>
        </w:rPr>
        <w:t xml:space="preserve"> usado para a ligação á base de dados.</w:t>
      </w:r>
      <w:r w:rsidR="0005147C">
        <w:rPr>
          <w:sz w:val="24"/>
          <w:szCs w:val="24"/>
          <w:lang w:val="pt-PT"/>
        </w:rPr>
        <w:t xml:space="preserve"> No entanto, e por indicação do Docente, alterei esta abordagem para o uso da Framework de acesso á base de </w:t>
      </w:r>
      <w:proofErr w:type="gramStart"/>
      <w:r w:rsidR="0005147C">
        <w:rPr>
          <w:sz w:val="24"/>
          <w:szCs w:val="24"/>
          <w:lang w:val="pt-PT"/>
        </w:rPr>
        <w:t>dados  “</w:t>
      </w:r>
      <w:proofErr w:type="gramEnd"/>
      <w:r w:rsidR="0005147C">
        <w:rPr>
          <w:sz w:val="24"/>
          <w:szCs w:val="24"/>
          <w:lang w:val="pt-PT"/>
        </w:rPr>
        <w:t xml:space="preserve"> </w:t>
      </w:r>
      <w:proofErr w:type="spellStart"/>
      <w:r w:rsidR="0005147C">
        <w:rPr>
          <w:sz w:val="24"/>
          <w:szCs w:val="24"/>
          <w:lang w:val="pt-PT"/>
        </w:rPr>
        <w:t>Entity</w:t>
      </w:r>
      <w:proofErr w:type="spellEnd"/>
      <w:r w:rsidR="0005147C">
        <w:rPr>
          <w:sz w:val="24"/>
          <w:szCs w:val="24"/>
          <w:lang w:val="pt-PT"/>
        </w:rPr>
        <w:t xml:space="preserve"> Framework”. O uso desta </w:t>
      </w:r>
      <w:proofErr w:type="spellStart"/>
      <w:r w:rsidR="0005147C">
        <w:rPr>
          <w:sz w:val="24"/>
          <w:szCs w:val="24"/>
          <w:lang w:val="pt-PT"/>
        </w:rPr>
        <w:t>framework</w:t>
      </w:r>
      <w:proofErr w:type="spellEnd"/>
      <w:r w:rsidR="0005147C">
        <w:rPr>
          <w:sz w:val="24"/>
          <w:szCs w:val="24"/>
          <w:lang w:val="pt-PT"/>
        </w:rPr>
        <w:t xml:space="preserve"> além de simplificar o código garante também maior segurança da base de Dados.</w:t>
      </w:r>
    </w:p>
    <w:p w14:paraId="27AF0C66" w14:textId="77777777" w:rsidR="00A070F0" w:rsidRDefault="00A070F0" w:rsidP="00A070F0">
      <w:pPr>
        <w:pStyle w:val="Legenda"/>
        <w:keepNext/>
        <w:jc w:val="both"/>
      </w:pPr>
      <w:bookmarkStart w:id="6" w:name="_Toc38793672"/>
    </w:p>
    <w:p w14:paraId="73D6EA94" w14:textId="674CA6DD" w:rsidR="00A070F0" w:rsidRDefault="00A070F0" w:rsidP="00A070F0">
      <w:pPr>
        <w:pStyle w:val="Legenda"/>
        <w:keepNext/>
        <w:jc w:val="both"/>
      </w:pPr>
      <w:bookmarkStart w:id="7" w:name="_Toc3879506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A5E40">
        <w:rPr>
          <w:noProof/>
        </w:rPr>
        <w:t>2</w:t>
      </w:r>
      <w:r>
        <w:fldChar w:fldCharType="end"/>
      </w:r>
      <w:r>
        <w:t xml:space="preserve"> – Base de Dados</w:t>
      </w:r>
      <w:bookmarkEnd w:id="6"/>
      <w:bookmarkEnd w:id="7"/>
    </w:p>
    <w:p w14:paraId="16F23644" w14:textId="77777777" w:rsidR="00A070F0" w:rsidRDefault="00A070F0" w:rsidP="00A070F0">
      <w:pPr>
        <w:pStyle w:val="Itens04"/>
        <w:ind w:left="0" w:firstLine="0"/>
        <w:jc w:val="both"/>
        <w:rPr>
          <w:lang w:val="pt-PT"/>
        </w:rPr>
      </w:pPr>
      <w:r>
        <w:rPr>
          <w:noProof/>
        </w:rPr>
        <w:drawing>
          <wp:inline distT="0" distB="0" distL="0" distR="0" wp14:anchorId="518E28FA" wp14:editId="55C6F13C">
            <wp:extent cx="5471795" cy="421449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83FA" w14:textId="77777777" w:rsidR="00A070F0" w:rsidRDefault="00A070F0" w:rsidP="00A070F0">
      <w:pPr>
        <w:pStyle w:val="Itens04"/>
        <w:ind w:left="0" w:firstLine="0"/>
        <w:jc w:val="both"/>
        <w:rPr>
          <w:lang w:val="pt-PT"/>
        </w:rPr>
      </w:pPr>
    </w:p>
    <w:p w14:paraId="2986D8D7" w14:textId="77777777" w:rsidR="00CD7838" w:rsidRDefault="00CD7838" w:rsidP="00A070F0">
      <w:pPr>
        <w:pStyle w:val="Legenda"/>
        <w:keepNext/>
        <w:jc w:val="both"/>
      </w:pPr>
      <w:bookmarkStart w:id="8" w:name="_Toc38793673"/>
      <w:bookmarkStart w:id="9" w:name="_Toc38795070"/>
    </w:p>
    <w:p w14:paraId="7B6DDA95" w14:textId="1F9AA27E" w:rsidR="00CD7838" w:rsidRDefault="00CD7838" w:rsidP="00A070F0">
      <w:pPr>
        <w:pStyle w:val="Legenda"/>
        <w:keepNext/>
        <w:jc w:val="both"/>
      </w:pPr>
      <w:r>
        <w:t>-</w:t>
      </w:r>
      <w:proofErr w:type="gramStart"/>
      <w:r>
        <w:t>Apresentação  de</w:t>
      </w:r>
      <w:proofErr w:type="gramEnd"/>
      <w:r>
        <w:t xml:space="preserve"> uma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á tabela Reserva.</w:t>
      </w:r>
    </w:p>
    <w:p w14:paraId="6F714448" w14:textId="353989F2" w:rsidR="0005147C" w:rsidRDefault="00874DDD" w:rsidP="00A070F0">
      <w:pPr>
        <w:pStyle w:val="Legenda"/>
        <w:keepNext/>
        <w:jc w:val="both"/>
      </w:pPr>
      <w:r>
        <w:rPr>
          <w:noProof/>
        </w:rPr>
        <w:drawing>
          <wp:inline distT="0" distB="0" distL="0" distR="0" wp14:anchorId="784AEF98" wp14:editId="3EEC3D29">
            <wp:extent cx="5471795" cy="29533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B61E" w14:textId="77777777" w:rsidR="0005147C" w:rsidRDefault="0005147C" w:rsidP="00A070F0">
      <w:pPr>
        <w:pStyle w:val="Legenda"/>
        <w:keepNext/>
        <w:jc w:val="both"/>
      </w:pPr>
    </w:p>
    <w:p w14:paraId="23351845" w14:textId="77777777" w:rsidR="0005147C" w:rsidRDefault="0005147C" w:rsidP="00A070F0">
      <w:pPr>
        <w:pStyle w:val="Legenda"/>
        <w:keepNext/>
        <w:jc w:val="both"/>
      </w:pPr>
    </w:p>
    <w:p w14:paraId="2B1AA65E" w14:textId="710F4850" w:rsidR="00A070F0" w:rsidRDefault="00A070F0" w:rsidP="00A070F0">
      <w:pPr>
        <w:pStyle w:val="Legenda"/>
        <w:keepNext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A5E40">
        <w:rPr>
          <w:noProof/>
        </w:rPr>
        <w:t>3</w:t>
      </w:r>
      <w:r>
        <w:fldChar w:fldCharType="end"/>
      </w:r>
      <w:r>
        <w:t xml:space="preserve"> - conexão á base de dados</w:t>
      </w:r>
      <w:bookmarkEnd w:id="8"/>
      <w:bookmarkEnd w:id="9"/>
      <w:r w:rsidR="00CD7838">
        <w:t xml:space="preserve"> sem uso do </w:t>
      </w:r>
      <w:proofErr w:type="spellStart"/>
      <w:r w:rsidR="00CD7838">
        <w:t>Entity</w:t>
      </w:r>
      <w:proofErr w:type="spellEnd"/>
      <w:r w:rsidR="00CD7838">
        <w:t xml:space="preserve"> Framework.</w:t>
      </w:r>
    </w:p>
    <w:p w14:paraId="560AF780" w14:textId="65103BB3" w:rsidR="00A070F0" w:rsidRDefault="00A070F0" w:rsidP="00A070F0">
      <w:pPr>
        <w:pStyle w:val="Itens04"/>
        <w:ind w:left="0" w:firstLine="0"/>
        <w:jc w:val="both"/>
        <w:rPr>
          <w:noProof/>
        </w:rPr>
      </w:pPr>
      <w:r>
        <w:rPr>
          <w:noProof/>
        </w:rPr>
        <w:drawing>
          <wp:inline distT="0" distB="0" distL="0" distR="0" wp14:anchorId="4C2172A6" wp14:editId="3A381AB4">
            <wp:extent cx="5471795" cy="421449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3C63" w14:textId="3477AB58" w:rsidR="00CD7838" w:rsidRPr="00CD7838" w:rsidRDefault="00CD7838" w:rsidP="00A070F0">
      <w:pPr>
        <w:pStyle w:val="Itens04"/>
        <w:ind w:left="0" w:firstLine="0"/>
        <w:jc w:val="both"/>
        <w:rPr>
          <w:noProof/>
          <w:lang w:val="pt-PT"/>
        </w:rPr>
      </w:pPr>
      <w:r w:rsidRPr="00CD7838">
        <w:rPr>
          <w:noProof/>
          <w:lang w:val="pt-PT"/>
        </w:rPr>
        <w:lastRenderedPageBreak/>
        <w:t>-Exemplo d</w:t>
      </w:r>
      <w:r>
        <w:rPr>
          <w:noProof/>
          <w:lang w:val="pt-PT"/>
        </w:rPr>
        <w:t>a execução de querys recorrendo á</w:t>
      </w:r>
      <w:r w:rsidRPr="00CD7838">
        <w:rPr>
          <w:noProof/>
          <w:lang w:val="pt-PT"/>
        </w:rPr>
        <w:t xml:space="preserve"> E</w:t>
      </w:r>
      <w:r>
        <w:rPr>
          <w:noProof/>
          <w:lang w:val="pt-PT"/>
        </w:rPr>
        <w:t>ntity Framework para acesso á base de dados.</w:t>
      </w:r>
    </w:p>
    <w:p w14:paraId="2B08628F" w14:textId="2878B68C" w:rsidR="00A070F0" w:rsidRPr="00A070F0" w:rsidRDefault="00CD7838" w:rsidP="00A070F0">
      <w:pPr>
        <w:rPr>
          <w:lang w:val="pt-PT"/>
        </w:rPr>
      </w:pPr>
      <w:r>
        <w:rPr>
          <w:noProof/>
        </w:rPr>
        <w:drawing>
          <wp:inline distT="0" distB="0" distL="0" distR="0" wp14:anchorId="39FFEC41" wp14:editId="2D099E72">
            <wp:extent cx="5471795" cy="295338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7EFE" w14:textId="77777777" w:rsidR="00A070F0" w:rsidRPr="00A070F0" w:rsidRDefault="00A070F0" w:rsidP="00A070F0">
      <w:pPr>
        <w:rPr>
          <w:lang w:val="pt-PT"/>
        </w:rPr>
      </w:pPr>
    </w:p>
    <w:p w14:paraId="43C030F8" w14:textId="77777777" w:rsidR="00A070F0" w:rsidRPr="00A070F0" w:rsidRDefault="00A070F0" w:rsidP="00A070F0">
      <w:pPr>
        <w:rPr>
          <w:lang w:val="pt-PT"/>
        </w:rPr>
      </w:pPr>
    </w:p>
    <w:p w14:paraId="4D88307B" w14:textId="77777777" w:rsidR="00A070F0" w:rsidRPr="00A070F0" w:rsidRDefault="00A070F0" w:rsidP="00A070F0">
      <w:pPr>
        <w:rPr>
          <w:lang w:val="pt-PT"/>
        </w:rPr>
      </w:pPr>
    </w:p>
    <w:p w14:paraId="54554C51" w14:textId="77777777" w:rsidR="00A070F0" w:rsidRPr="00A070F0" w:rsidRDefault="00A070F0" w:rsidP="00A070F0">
      <w:pPr>
        <w:rPr>
          <w:lang w:val="pt-PT"/>
        </w:rPr>
      </w:pPr>
    </w:p>
    <w:p w14:paraId="10377010" w14:textId="77777777" w:rsidR="00A070F0" w:rsidRPr="00A070F0" w:rsidRDefault="00A070F0" w:rsidP="00A070F0">
      <w:pPr>
        <w:rPr>
          <w:lang w:val="pt-PT"/>
        </w:rPr>
      </w:pPr>
    </w:p>
    <w:p w14:paraId="68699791" w14:textId="77777777" w:rsidR="00A070F0" w:rsidRPr="00A070F0" w:rsidRDefault="00A070F0" w:rsidP="00A070F0">
      <w:pPr>
        <w:rPr>
          <w:lang w:val="pt-PT"/>
        </w:rPr>
      </w:pPr>
    </w:p>
    <w:p w14:paraId="35383C84" w14:textId="77777777" w:rsidR="00A070F0" w:rsidRPr="00A070F0" w:rsidRDefault="00A070F0" w:rsidP="00A070F0">
      <w:pPr>
        <w:rPr>
          <w:lang w:val="pt-PT"/>
        </w:rPr>
      </w:pPr>
    </w:p>
    <w:p w14:paraId="5F87149B" w14:textId="77777777" w:rsidR="00A070F0" w:rsidRDefault="00A070F0" w:rsidP="00A070F0">
      <w:pPr>
        <w:rPr>
          <w:rFonts w:ascii="Times New Roman" w:hAnsi="Times New Roman"/>
          <w:noProof/>
        </w:rPr>
      </w:pPr>
    </w:p>
    <w:p w14:paraId="7BC15B66" w14:textId="77777777" w:rsidR="00A070F0" w:rsidRDefault="00A070F0" w:rsidP="00A070F0">
      <w:pPr>
        <w:rPr>
          <w:rFonts w:ascii="Times New Roman" w:hAnsi="Times New Roman"/>
          <w:noProof/>
        </w:rPr>
      </w:pPr>
    </w:p>
    <w:p w14:paraId="0A5D3B2D" w14:textId="493AC549" w:rsidR="00E00A00" w:rsidRDefault="00A070F0" w:rsidP="00A070F0">
      <w:pPr>
        <w:tabs>
          <w:tab w:val="left" w:pos="3749"/>
        </w:tabs>
        <w:rPr>
          <w:rFonts w:ascii="Times New Roman" w:hAnsi="Times New Roman"/>
          <w:lang w:val="pt-PT"/>
        </w:rPr>
      </w:pPr>
      <w:r>
        <w:rPr>
          <w:rFonts w:ascii="Times New Roman" w:hAnsi="Times New Roman"/>
          <w:noProof/>
        </w:rPr>
        <w:tab/>
      </w:r>
    </w:p>
    <w:p w14:paraId="5068D476" w14:textId="77777777" w:rsidR="00E00A00" w:rsidRDefault="00E00A00" w:rsidP="00C46D78">
      <w:pPr>
        <w:pStyle w:val="Itens04"/>
        <w:ind w:left="0" w:firstLine="0"/>
        <w:rPr>
          <w:lang w:val="pt-PT"/>
        </w:rPr>
      </w:pPr>
    </w:p>
    <w:p w14:paraId="45601A25" w14:textId="77777777" w:rsidR="00C46D78" w:rsidRDefault="00C46D78" w:rsidP="00C46D78">
      <w:pPr>
        <w:pStyle w:val="Itens04"/>
        <w:ind w:left="0" w:firstLine="0"/>
        <w:rPr>
          <w:lang w:val="pt-PT"/>
        </w:rPr>
      </w:pPr>
    </w:p>
    <w:p w14:paraId="32EA4EFF" w14:textId="730A4232" w:rsidR="00210CA4" w:rsidRDefault="00352835" w:rsidP="00E00A00">
      <w:pPr>
        <w:pStyle w:val="Ttulo1"/>
      </w:pPr>
      <w:bookmarkStart w:id="10" w:name="_Toc38795040"/>
      <w:r>
        <w:lastRenderedPageBreak/>
        <w:t>Exemplo</w:t>
      </w:r>
      <w:r w:rsidR="00FE3E4F">
        <w:t>s</w:t>
      </w:r>
    </w:p>
    <w:p w14:paraId="3BDDC428" w14:textId="6DF51B65" w:rsidR="00352835" w:rsidRDefault="00352835" w:rsidP="00352835">
      <w:pPr>
        <w:pStyle w:val="Corpodetexto"/>
        <w:rPr>
          <w:lang w:val="pt-PT"/>
        </w:rPr>
      </w:pPr>
      <w:r>
        <w:rPr>
          <w:noProof/>
        </w:rPr>
        <w:drawing>
          <wp:inline distT="0" distB="0" distL="0" distR="0" wp14:anchorId="43283688" wp14:editId="64253265">
            <wp:extent cx="5471795" cy="295338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D605" w14:textId="0CA7600D" w:rsidR="00CD7838" w:rsidRDefault="00CD7838" w:rsidP="00352835">
      <w:pPr>
        <w:pStyle w:val="Corpodetexto"/>
        <w:rPr>
          <w:lang w:val="pt-PT"/>
        </w:rPr>
      </w:pPr>
    </w:p>
    <w:p w14:paraId="0C1C8B4C" w14:textId="75A38168" w:rsidR="00CD7838" w:rsidRDefault="007D58AA" w:rsidP="00352835">
      <w:pPr>
        <w:pStyle w:val="Corpodetexto"/>
        <w:rPr>
          <w:lang w:val="pt-PT"/>
        </w:rPr>
      </w:pPr>
      <w:r>
        <w:rPr>
          <w:lang w:val="pt-PT"/>
        </w:rPr>
        <w:t xml:space="preserve">Aplicação em execução- </w:t>
      </w:r>
      <w:proofErr w:type="spellStart"/>
      <w:r>
        <w:rPr>
          <w:lang w:val="pt-PT"/>
        </w:rPr>
        <w:t>Form</w:t>
      </w:r>
      <w:proofErr w:type="spellEnd"/>
      <w:r>
        <w:rPr>
          <w:lang w:val="pt-PT"/>
        </w:rPr>
        <w:t xml:space="preserve"> inicial</w:t>
      </w:r>
    </w:p>
    <w:p w14:paraId="510EB27B" w14:textId="77F0B35F" w:rsidR="00CD7838" w:rsidRDefault="00CD7838" w:rsidP="00352835">
      <w:pPr>
        <w:pStyle w:val="Corpodetexto"/>
        <w:rPr>
          <w:lang w:val="pt-PT"/>
        </w:rPr>
      </w:pPr>
      <w:r>
        <w:rPr>
          <w:noProof/>
        </w:rPr>
        <w:drawing>
          <wp:inline distT="0" distB="0" distL="0" distR="0" wp14:anchorId="681E42AA" wp14:editId="6B697FE6">
            <wp:extent cx="5471795" cy="343154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5B52" w14:textId="1CA85816" w:rsidR="00352835" w:rsidRDefault="00352835" w:rsidP="00352835">
      <w:pPr>
        <w:pStyle w:val="Corpodetexto"/>
        <w:rPr>
          <w:lang w:val="pt-PT"/>
        </w:rPr>
      </w:pPr>
    </w:p>
    <w:p w14:paraId="01480DA7" w14:textId="444061FC" w:rsidR="007D58AA" w:rsidRDefault="007D58AA" w:rsidP="00352835">
      <w:pPr>
        <w:pStyle w:val="Corpodetexto"/>
        <w:rPr>
          <w:lang w:val="pt-PT"/>
        </w:rPr>
      </w:pPr>
    </w:p>
    <w:p w14:paraId="74FBE1BA" w14:textId="7E0F986C" w:rsidR="007D58AA" w:rsidRDefault="007D58AA" w:rsidP="00352835">
      <w:pPr>
        <w:pStyle w:val="Corpodetexto"/>
        <w:rPr>
          <w:lang w:val="pt-PT"/>
        </w:rPr>
      </w:pPr>
    </w:p>
    <w:p w14:paraId="51EBC8E6" w14:textId="1B27A702" w:rsidR="007D58AA" w:rsidRDefault="007D58AA" w:rsidP="007D58AA">
      <w:pPr>
        <w:pStyle w:val="Corpodetexto"/>
        <w:rPr>
          <w:lang w:val="pt-PT"/>
        </w:rPr>
      </w:pPr>
      <w:r>
        <w:rPr>
          <w:lang w:val="pt-PT"/>
        </w:rPr>
        <w:lastRenderedPageBreak/>
        <w:t xml:space="preserve">Aplicação em execução- </w:t>
      </w:r>
      <w:proofErr w:type="spellStart"/>
      <w:r>
        <w:rPr>
          <w:lang w:val="pt-PT"/>
        </w:rPr>
        <w:t>Form</w:t>
      </w:r>
      <w:proofErr w:type="spellEnd"/>
      <w:r>
        <w:rPr>
          <w:lang w:val="pt-PT"/>
        </w:rPr>
        <w:t xml:space="preserve"> </w:t>
      </w:r>
      <w:r>
        <w:rPr>
          <w:lang w:val="pt-PT"/>
        </w:rPr>
        <w:t>Registo de um cliente</w:t>
      </w:r>
    </w:p>
    <w:p w14:paraId="386217CB" w14:textId="77777777" w:rsidR="00336CAA" w:rsidRDefault="007D58AA" w:rsidP="00352835">
      <w:pPr>
        <w:pStyle w:val="Corpodetexto"/>
        <w:rPr>
          <w:lang w:val="pt-PT"/>
        </w:rPr>
      </w:pPr>
      <w:r>
        <w:rPr>
          <w:noProof/>
        </w:rPr>
        <w:drawing>
          <wp:inline distT="0" distB="0" distL="0" distR="0" wp14:anchorId="1EF697FD" wp14:editId="75318F3D">
            <wp:extent cx="4743450" cy="275272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6E2D" w14:textId="77777777" w:rsidR="00336CAA" w:rsidRDefault="00336CAA" w:rsidP="00352835">
      <w:pPr>
        <w:pStyle w:val="Corpodetexto"/>
        <w:rPr>
          <w:lang w:val="pt-PT"/>
        </w:rPr>
      </w:pPr>
    </w:p>
    <w:p w14:paraId="71B90618" w14:textId="26378CE2" w:rsidR="007D58AA" w:rsidRDefault="007D58AA" w:rsidP="00352835">
      <w:pPr>
        <w:pStyle w:val="Corpodetexto"/>
        <w:rPr>
          <w:lang w:val="pt-PT"/>
        </w:rPr>
      </w:pPr>
      <w:r>
        <w:rPr>
          <w:lang w:val="pt-PT"/>
        </w:rPr>
        <w:t xml:space="preserve">Aplicação em execução- Form2 – Página de utilizador </w:t>
      </w:r>
      <w:proofErr w:type="spellStart"/>
      <w:r>
        <w:rPr>
          <w:lang w:val="pt-PT"/>
        </w:rPr>
        <w:t>logado</w:t>
      </w:r>
      <w:proofErr w:type="spellEnd"/>
      <w:r>
        <w:rPr>
          <w:lang w:val="pt-PT"/>
        </w:rPr>
        <w:t>.</w:t>
      </w:r>
    </w:p>
    <w:p w14:paraId="4284140A" w14:textId="617DCEB6" w:rsidR="007D58AA" w:rsidRDefault="007D58AA" w:rsidP="00352835">
      <w:pPr>
        <w:pStyle w:val="Corpodetexto"/>
        <w:rPr>
          <w:lang w:val="pt-PT"/>
        </w:rPr>
      </w:pPr>
      <w:r>
        <w:rPr>
          <w:noProof/>
        </w:rPr>
        <w:drawing>
          <wp:inline distT="0" distB="0" distL="0" distR="0" wp14:anchorId="32700D8F" wp14:editId="076A8DD4">
            <wp:extent cx="5471795" cy="331597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1978" w14:textId="77777777" w:rsidR="007D58AA" w:rsidRDefault="007D58AA" w:rsidP="00352835">
      <w:pPr>
        <w:pStyle w:val="Corpodetexto"/>
        <w:rPr>
          <w:lang w:val="pt-PT"/>
        </w:rPr>
      </w:pPr>
    </w:p>
    <w:p w14:paraId="43BA38EA" w14:textId="77777777" w:rsidR="007D58AA" w:rsidRDefault="007D58AA" w:rsidP="007D58AA">
      <w:pPr>
        <w:pStyle w:val="Corpodetexto"/>
        <w:rPr>
          <w:lang w:val="pt-PT"/>
        </w:rPr>
      </w:pPr>
    </w:p>
    <w:p w14:paraId="07F0BB3E" w14:textId="77777777" w:rsidR="007D58AA" w:rsidRDefault="007D58AA" w:rsidP="007D58AA">
      <w:pPr>
        <w:pStyle w:val="Corpodetexto"/>
        <w:rPr>
          <w:lang w:val="pt-PT"/>
        </w:rPr>
      </w:pPr>
    </w:p>
    <w:p w14:paraId="30431103" w14:textId="77777777" w:rsidR="007D58AA" w:rsidRDefault="007D58AA" w:rsidP="007D58AA">
      <w:pPr>
        <w:pStyle w:val="Corpodetexto"/>
        <w:rPr>
          <w:lang w:val="pt-PT"/>
        </w:rPr>
      </w:pPr>
    </w:p>
    <w:p w14:paraId="7E8E7F0E" w14:textId="5EBDA456" w:rsidR="007D58AA" w:rsidRDefault="007D58AA" w:rsidP="007D58AA">
      <w:pPr>
        <w:pStyle w:val="Corpodetexto"/>
        <w:rPr>
          <w:lang w:val="pt-PT"/>
        </w:rPr>
      </w:pPr>
      <w:r>
        <w:rPr>
          <w:lang w:val="pt-PT"/>
        </w:rPr>
        <w:lastRenderedPageBreak/>
        <w:t xml:space="preserve">Aplicação em execução- </w:t>
      </w:r>
      <w:proofErr w:type="spellStart"/>
      <w:r>
        <w:rPr>
          <w:lang w:val="pt-PT"/>
        </w:rPr>
        <w:t>Form</w:t>
      </w:r>
      <w:r w:rsidR="00336CAA">
        <w:rPr>
          <w:lang w:val="pt-PT"/>
        </w:rPr>
        <w:t>Perfil</w:t>
      </w:r>
      <w:proofErr w:type="spellEnd"/>
      <w:r>
        <w:rPr>
          <w:lang w:val="pt-PT"/>
        </w:rPr>
        <w:t xml:space="preserve"> – Página de </w:t>
      </w:r>
      <w:r w:rsidR="00336CAA">
        <w:rPr>
          <w:lang w:val="pt-PT"/>
        </w:rPr>
        <w:t xml:space="preserve">perfil do </w:t>
      </w:r>
      <w:r>
        <w:rPr>
          <w:lang w:val="pt-PT"/>
        </w:rPr>
        <w:t xml:space="preserve">utilizador </w:t>
      </w:r>
      <w:proofErr w:type="spellStart"/>
      <w:r>
        <w:rPr>
          <w:lang w:val="pt-PT"/>
        </w:rPr>
        <w:t>logado</w:t>
      </w:r>
      <w:proofErr w:type="spellEnd"/>
      <w:r>
        <w:rPr>
          <w:lang w:val="pt-PT"/>
        </w:rPr>
        <w:t>.</w:t>
      </w:r>
    </w:p>
    <w:p w14:paraId="0AF42935" w14:textId="3E542F54" w:rsidR="00336CAA" w:rsidRDefault="00336CAA" w:rsidP="007D58AA">
      <w:pPr>
        <w:pStyle w:val="Corpodetexto"/>
        <w:rPr>
          <w:lang w:val="pt-PT"/>
        </w:rPr>
      </w:pPr>
      <w:r>
        <w:rPr>
          <w:noProof/>
        </w:rPr>
        <w:drawing>
          <wp:inline distT="0" distB="0" distL="0" distR="0" wp14:anchorId="3EA87618" wp14:editId="4C393A8E">
            <wp:extent cx="5471795" cy="2110105"/>
            <wp:effectExtent l="0" t="0" r="0" b="44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B0A1" w14:textId="77777777" w:rsidR="00336CAA" w:rsidRDefault="00336CAA" w:rsidP="00336CAA">
      <w:pPr>
        <w:pStyle w:val="Corpodetexto"/>
        <w:rPr>
          <w:lang w:val="pt-PT"/>
        </w:rPr>
      </w:pPr>
    </w:p>
    <w:p w14:paraId="47A71C89" w14:textId="77777777" w:rsidR="00336CAA" w:rsidRDefault="00336CAA" w:rsidP="00336CAA">
      <w:pPr>
        <w:pStyle w:val="Corpodetexto"/>
        <w:rPr>
          <w:lang w:val="pt-PT"/>
        </w:rPr>
      </w:pPr>
    </w:p>
    <w:p w14:paraId="37EB88D9" w14:textId="2E3A5B8A" w:rsidR="00336CAA" w:rsidRDefault="00336CAA" w:rsidP="00336CAA">
      <w:pPr>
        <w:pStyle w:val="Corpodetexto"/>
        <w:rPr>
          <w:lang w:val="pt-PT"/>
        </w:rPr>
      </w:pPr>
      <w:r>
        <w:rPr>
          <w:lang w:val="pt-PT"/>
        </w:rPr>
        <w:t xml:space="preserve">Aplicação em execução- </w:t>
      </w:r>
      <w:proofErr w:type="spellStart"/>
      <w:r>
        <w:rPr>
          <w:lang w:val="pt-PT"/>
        </w:rPr>
        <w:t>Form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MinhasReservas</w:t>
      </w:r>
      <w:proofErr w:type="spellEnd"/>
      <w:r>
        <w:rPr>
          <w:lang w:val="pt-PT"/>
        </w:rPr>
        <w:t xml:space="preserve"> – Página d</w:t>
      </w:r>
      <w:r>
        <w:rPr>
          <w:lang w:val="pt-PT"/>
        </w:rPr>
        <w:t xml:space="preserve">e consulta das </w:t>
      </w:r>
      <w:proofErr w:type="gramStart"/>
      <w:r>
        <w:rPr>
          <w:lang w:val="pt-PT"/>
        </w:rPr>
        <w:t>reserva efetuadas</w:t>
      </w:r>
      <w:proofErr w:type="gramEnd"/>
      <w:r>
        <w:rPr>
          <w:lang w:val="pt-PT"/>
        </w:rPr>
        <w:t xml:space="preserve"> pelo utilizador</w:t>
      </w:r>
      <w:r>
        <w:rPr>
          <w:lang w:val="pt-PT"/>
        </w:rPr>
        <w:t xml:space="preserve"> </w:t>
      </w:r>
      <w:proofErr w:type="spellStart"/>
      <w:r>
        <w:rPr>
          <w:lang w:val="pt-PT"/>
        </w:rPr>
        <w:t>logado</w:t>
      </w:r>
      <w:proofErr w:type="spellEnd"/>
      <w:r>
        <w:rPr>
          <w:lang w:val="pt-PT"/>
        </w:rPr>
        <w:t xml:space="preserve"> que permite ainda fazer alterações ás reservas.</w:t>
      </w:r>
    </w:p>
    <w:p w14:paraId="06E45F22" w14:textId="1521AB7A" w:rsidR="00336CAA" w:rsidRPr="00352835" w:rsidRDefault="00336CAA" w:rsidP="00352835">
      <w:pPr>
        <w:pStyle w:val="Corpodetexto"/>
        <w:rPr>
          <w:lang w:val="pt-PT"/>
        </w:rPr>
      </w:pPr>
      <w:r>
        <w:rPr>
          <w:noProof/>
        </w:rPr>
        <w:drawing>
          <wp:inline distT="0" distB="0" distL="0" distR="0" wp14:anchorId="47BC2AA5" wp14:editId="2B47BB28">
            <wp:extent cx="5471795" cy="3101340"/>
            <wp:effectExtent l="0" t="0" r="0" b="381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E717" w14:textId="0FD684B1" w:rsidR="00210CA4" w:rsidRPr="00210CA4" w:rsidRDefault="00210CA4" w:rsidP="00210CA4">
      <w:pPr>
        <w:pStyle w:val="Corpodetexto"/>
        <w:rPr>
          <w:lang w:val="pt-PT"/>
        </w:rPr>
      </w:pPr>
    </w:p>
    <w:p w14:paraId="12D7D137" w14:textId="146BB44F" w:rsidR="00C46D78" w:rsidRDefault="00C46D78" w:rsidP="00C72981">
      <w:pPr>
        <w:pStyle w:val="Ttulo1"/>
        <w:numPr>
          <w:ilvl w:val="0"/>
          <w:numId w:val="0"/>
        </w:numPr>
      </w:pPr>
      <w:r>
        <w:lastRenderedPageBreak/>
        <w:t>Conclusão</w:t>
      </w:r>
      <w:bookmarkEnd w:id="10"/>
      <w:r>
        <w:t xml:space="preserve"> </w:t>
      </w:r>
    </w:p>
    <w:p w14:paraId="79CC5E53" w14:textId="3C1FB317" w:rsidR="00352835" w:rsidRDefault="00210CA4" w:rsidP="00A070F0">
      <w:pPr>
        <w:pStyle w:val="Itens04"/>
        <w:spacing w:line="360" w:lineRule="auto"/>
        <w:ind w:left="0" w:firstLine="709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Nesta </w:t>
      </w:r>
      <w:r w:rsidR="00336CAA">
        <w:rPr>
          <w:sz w:val="24"/>
          <w:szCs w:val="24"/>
          <w:lang w:val="pt-PT"/>
        </w:rPr>
        <w:t xml:space="preserve">terceira </w:t>
      </w:r>
      <w:r w:rsidR="00A070F0" w:rsidRPr="00A65109">
        <w:rPr>
          <w:sz w:val="24"/>
          <w:szCs w:val="24"/>
          <w:lang w:val="pt-PT"/>
        </w:rPr>
        <w:t xml:space="preserve">entrega </w:t>
      </w:r>
      <w:r>
        <w:rPr>
          <w:sz w:val="24"/>
          <w:szCs w:val="24"/>
          <w:lang w:val="pt-PT"/>
        </w:rPr>
        <w:t>fo</w:t>
      </w:r>
      <w:r w:rsidR="00336CAA">
        <w:rPr>
          <w:sz w:val="24"/>
          <w:szCs w:val="24"/>
          <w:lang w:val="pt-PT"/>
        </w:rPr>
        <w:t xml:space="preserve">i corrigida a abordagem á base de dados e implementado o acesso e gestão da mesma recorrendo á </w:t>
      </w:r>
      <w:proofErr w:type="spellStart"/>
      <w:r w:rsidR="00336CAA">
        <w:rPr>
          <w:sz w:val="24"/>
          <w:szCs w:val="24"/>
          <w:lang w:val="pt-PT"/>
        </w:rPr>
        <w:t>Entity</w:t>
      </w:r>
      <w:proofErr w:type="spellEnd"/>
      <w:r w:rsidR="00336CAA">
        <w:rPr>
          <w:sz w:val="24"/>
          <w:szCs w:val="24"/>
          <w:lang w:val="pt-PT"/>
        </w:rPr>
        <w:t xml:space="preserve"> Framework, o que obrigou a reestruturar o projeto e alterar </w:t>
      </w:r>
      <w:r>
        <w:rPr>
          <w:sz w:val="24"/>
          <w:szCs w:val="24"/>
          <w:lang w:val="pt-PT"/>
        </w:rPr>
        <w:t xml:space="preserve">as algumas classes </w:t>
      </w:r>
      <w:r w:rsidR="00A070F0" w:rsidRPr="00A65109">
        <w:rPr>
          <w:sz w:val="24"/>
          <w:szCs w:val="24"/>
          <w:lang w:val="pt-PT"/>
        </w:rPr>
        <w:t>e</w:t>
      </w:r>
      <w:r>
        <w:rPr>
          <w:sz w:val="24"/>
          <w:szCs w:val="24"/>
          <w:lang w:val="pt-PT"/>
        </w:rPr>
        <w:t xml:space="preserve"> métodos</w:t>
      </w:r>
      <w:r w:rsidR="00FE3E4F">
        <w:rPr>
          <w:sz w:val="24"/>
          <w:szCs w:val="24"/>
          <w:lang w:val="pt-PT"/>
        </w:rPr>
        <w:t>.</w:t>
      </w:r>
      <w:r w:rsidR="00352835">
        <w:rPr>
          <w:sz w:val="24"/>
          <w:szCs w:val="24"/>
          <w:lang w:val="pt-PT"/>
        </w:rPr>
        <w:t xml:space="preserve"> </w:t>
      </w:r>
      <w:r w:rsidR="00FE3E4F">
        <w:rPr>
          <w:sz w:val="24"/>
          <w:szCs w:val="24"/>
          <w:lang w:val="pt-PT"/>
        </w:rPr>
        <w:t xml:space="preserve">A </w:t>
      </w:r>
      <w:r>
        <w:rPr>
          <w:sz w:val="24"/>
          <w:szCs w:val="24"/>
          <w:lang w:val="pt-PT"/>
        </w:rPr>
        <w:t>base de dados já</w:t>
      </w:r>
      <w:r w:rsidR="00FE3E4F">
        <w:rPr>
          <w:sz w:val="24"/>
          <w:szCs w:val="24"/>
          <w:lang w:val="pt-PT"/>
        </w:rPr>
        <w:t xml:space="preserve"> se encontrava implementada</w:t>
      </w:r>
      <w:r>
        <w:rPr>
          <w:sz w:val="24"/>
          <w:szCs w:val="24"/>
          <w:lang w:val="pt-PT"/>
        </w:rPr>
        <w:t xml:space="preserve"> </w:t>
      </w:r>
      <w:r w:rsidR="00FE3E4F">
        <w:rPr>
          <w:sz w:val="24"/>
          <w:szCs w:val="24"/>
          <w:lang w:val="pt-PT"/>
        </w:rPr>
        <w:t>desde a entrega anterior</w:t>
      </w:r>
      <w:r w:rsidR="00352835">
        <w:rPr>
          <w:sz w:val="24"/>
          <w:szCs w:val="24"/>
          <w:lang w:val="pt-PT"/>
        </w:rPr>
        <w:t>,</w:t>
      </w:r>
      <w:r w:rsidR="00FE3E4F">
        <w:rPr>
          <w:sz w:val="24"/>
          <w:szCs w:val="24"/>
          <w:lang w:val="pt-PT"/>
        </w:rPr>
        <w:t xml:space="preserve"> no entanto sofreu também alguns ajustes. T</w:t>
      </w:r>
      <w:r>
        <w:rPr>
          <w:sz w:val="24"/>
          <w:szCs w:val="24"/>
          <w:lang w:val="pt-PT"/>
        </w:rPr>
        <w:t>ambém</w:t>
      </w:r>
      <w:r w:rsidR="00FE3E4F">
        <w:rPr>
          <w:sz w:val="24"/>
          <w:szCs w:val="24"/>
          <w:lang w:val="pt-PT"/>
        </w:rPr>
        <w:t xml:space="preserve"> foi melhorada a interface</w:t>
      </w:r>
      <w:r>
        <w:rPr>
          <w:sz w:val="24"/>
          <w:szCs w:val="24"/>
          <w:lang w:val="pt-PT"/>
        </w:rPr>
        <w:t xml:space="preserve"> </w:t>
      </w:r>
      <w:r w:rsidR="00352835">
        <w:rPr>
          <w:sz w:val="24"/>
          <w:szCs w:val="24"/>
          <w:lang w:val="pt-PT"/>
        </w:rPr>
        <w:t>W</w:t>
      </w:r>
      <w:r>
        <w:rPr>
          <w:sz w:val="24"/>
          <w:szCs w:val="24"/>
          <w:lang w:val="pt-PT"/>
        </w:rPr>
        <w:t xml:space="preserve">indows </w:t>
      </w:r>
      <w:proofErr w:type="spellStart"/>
      <w:r>
        <w:rPr>
          <w:sz w:val="24"/>
          <w:szCs w:val="24"/>
          <w:lang w:val="pt-PT"/>
        </w:rPr>
        <w:t>Forms</w:t>
      </w:r>
      <w:proofErr w:type="spellEnd"/>
      <w:r w:rsidR="00352835">
        <w:rPr>
          <w:sz w:val="24"/>
          <w:szCs w:val="24"/>
          <w:lang w:val="pt-PT"/>
        </w:rPr>
        <w:t>.</w:t>
      </w:r>
    </w:p>
    <w:p w14:paraId="1234F737" w14:textId="625AEBB3" w:rsidR="00A070F0" w:rsidRPr="00A65109" w:rsidRDefault="00352835" w:rsidP="00352835">
      <w:pPr>
        <w:pStyle w:val="Itens04"/>
        <w:spacing w:line="360" w:lineRule="auto"/>
        <w:ind w:left="0" w:firstLine="709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Gostaria de ter tido mais tempo,</w:t>
      </w:r>
      <w:r w:rsidR="00A070F0" w:rsidRPr="00A65109">
        <w:rPr>
          <w:sz w:val="24"/>
          <w:szCs w:val="24"/>
          <w:lang w:val="pt-PT"/>
        </w:rPr>
        <w:t xml:space="preserve"> pois apesar do estado de emergência, a empresa onde trabalho não </w:t>
      </w:r>
      <w:proofErr w:type="gramStart"/>
      <w:r w:rsidR="00A070F0" w:rsidRPr="00A65109">
        <w:rPr>
          <w:sz w:val="24"/>
          <w:szCs w:val="24"/>
          <w:lang w:val="pt-PT"/>
        </w:rPr>
        <w:t>parou .</w:t>
      </w:r>
      <w:proofErr w:type="gramEnd"/>
      <w:r w:rsidR="00A070F0" w:rsidRPr="00A65109">
        <w:rPr>
          <w:sz w:val="24"/>
          <w:szCs w:val="24"/>
          <w:lang w:val="pt-PT"/>
        </w:rPr>
        <w:t xml:space="preserve"> </w:t>
      </w:r>
      <w:r w:rsidR="00336CAA">
        <w:rPr>
          <w:sz w:val="24"/>
          <w:szCs w:val="24"/>
          <w:lang w:val="pt-PT"/>
        </w:rPr>
        <w:t xml:space="preserve">Este projeto ainda não se encontra </w:t>
      </w:r>
      <w:r w:rsidR="00FE3E4F">
        <w:rPr>
          <w:sz w:val="24"/>
          <w:szCs w:val="24"/>
          <w:lang w:val="pt-PT"/>
        </w:rPr>
        <w:t>terminado,</w:t>
      </w:r>
      <w:r w:rsidR="00336CAA">
        <w:rPr>
          <w:sz w:val="24"/>
          <w:szCs w:val="24"/>
          <w:lang w:val="pt-PT"/>
        </w:rPr>
        <w:t xml:space="preserve"> mas está funcional, no entanto existem muitas melhorias a </w:t>
      </w:r>
      <w:r w:rsidR="00FE3E4F">
        <w:rPr>
          <w:sz w:val="24"/>
          <w:szCs w:val="24"/>
          <w:lang w:val="pt-PT"/>
        </w:rPr>
        <w:t>efetuar</w:t>
      </w:r>
      <w:r w:rsidR="00336CAA">
        <w:rPr>
          <w:sz w:val="24"/>
          <w:szCs w:val="24"/>
          <w:lang w:val="pt-PT"/>
        </w:rPr>
        <w:t xml:space="preserve"> e correções ao código.</w:t>
      </w:r>
    </w:p>
    <w:p w14:paraId="78D6E4ED" w14:textId="77777777" w:rsidR="00C46D78" w:rsidRDefault="00C46D78" w:rsidP="00C46D78">
      <w:pPr>
        <w:pStyle w:val="Itens04"/>
        <w:ind w:left="0" w:firstLine="0"/>
        <w:rPr>
          <w:lang w:val="pt-PT"/>
        </w:rPr>
      </w:pPr>
    </w:p>
    <w:p w14:paraId="3C90DA57" w14:textId="77777777" w:rsidR="00C46D78" w:rsidRPr="000D7293" w:rsidRDefault="00C46D78" w:rsidP="00C46D78">
      <w:pPr>
        <w:pStyle w:val="Itens04"/>
        <w:ind w:left="0" w:firstLine="0"/>
        <w:rPr>
          <w:lang w:val="pt-PT"/>
        </w:rPr>
      </w:pPr>
    </w:p>
    <w:p w14:paraId="76674697" w14:textId="77777777" w:rsidR="00C46D78" w:rsidRDefault="00C46D78">
      <w:pPr>
        <w:pStyle w:val="TableofFigures1"/>
        <w:rPr>
          <w:lang w:val="pt-PT"/>
        </w:rPr>
      </w:pPr>
    </w:p>
    <w:p w14:paraId="730C09A9" w14:textId="77777777" w:rsidR="00C46D78" w:rsidRPr="000D7293" w:rsidRDefault="00C46D78">
      <w:pPr>
        <w:pStyle w:val="TableofFigures1"/>
        <w:rPr>
          <w:lang w:val="pt-PT"/>
        </w:rPr>
      </w:pPr>
    </w:p>
    <w:sectPr w:rsidR="00C46D78" w:rsidRPr="000D7293" w:rsidSect="006A0F1E">
      <w:headerReference w:type="even" r:id="rId32"/>
      <w:type w:val="oddPage"/>
      <w:pgSz w:w="11905" w:h="16837"/>
      <w:pgMar w:top="1814" w:right="1247" w:bottom="1134" w:left="1814" w:header="720" w:footer="720" w:gutter="227"/>
      <w:cols w:space="720"/>
      <w:formProt w:val="0"/>
      <w:titlePg/>
      <w:docGrid w:linePitch="240" w:charSpace="3686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CCC181" w14:textId="77777777" w:rsidR="009D15A9" w:rsidRDefault="009D15A9">
      <w:pPr>
        <w:spacing w:line="240" w:lineRule="auto"/>
      </w:pPr>
      <w:r>
        <w:separator/>
      </w:r>
    </w:p>
  </w:endnote>
  <w:endnote w:type="continuationSeparator" w:id="0">
    <w:p w14:paraId="2218AAA8" w14:textId="77777777" w:rsidR="009D15A9" w:rsidRDefault="009D15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font298">
    <w:altName w:val="Calibri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96FEA2" w14:textId="77777777" w:rsidR="003D1248" w:rsidRDefault="003D1248">
    <w:pPr>
      <w:pStyle w:val="Rodap"/>
      <w:jc w:val="right"/>
    </w:pPr>
  </w:p>
  <w:p w14:paraId="0BB34799" w14:textId="77777777" w:rsidR="003D1248" w:rsidRDefault="003D124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9A6796" w14:textId="77777777" w:rsidR="003D1248" w:rsidRDefault="003D1248" w:rsidP="003D1248">
    <w:pPr>
      <w:pStyle w:val="Rodap"/>
      <w:framePr w:wrap="around" w:vAnchor="text" w:hAnchor="margin" w:xAlign="outside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604C6">
      <w:rPr>
        <w:rStyle w:val="Nmerodepgina"/>
        <w:noProof/>
      </w:rPr>
      <w:t>II</w:t>
    </w:r>
    <w:r>
      <w:rPr>
        <w:rStyle w:val="Nmerodepgina"/>
      </w:rPr>
      <w:fldChar w:fldCharType="end"/>
    </w:r>
  </w:p>
  <w:p w14:paraId="301FE295" w14:textId="77777777" w:rsidR="003D1248" w:rsidRDefault="003D1248" w:rsidP="003D1248">
    <w:pPr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84EBEA" w14:textId="77777777" w:rsidR="003D1248" w:rsidRDefault="003D1248" w:rsidP="003D1248">
    <w:pPr>
      <w:pStyle w:val="Rodap"/>
      <w:framePr w:wrap="around" w:vAnchor="text" w:hAnchor="margin" w:xAlign="outside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I</w:t>
    </w:r>
    <w:r>
      <w:rPr>
        <w:rStyle w:val="Nmerodepgina"/>
      </w:rPr>
      <w:fldChar w:fldCharType="end"/>
    </w:r>
  </w:p>
  <w:p w14:paraId="1C39F86E" w14:textId="77777777" w:rsidR="003D1248" w:rsidRDefault="003D1248" w:rsidP="003D1248">
    <w:pPr>
      <w:ind w:right="360"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AC1595" w14:textId="77777777" w:rsidR="003D1248" w:rsidRDefault="003D1248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7C0567" w14:textId="72730104" w:rsidR="003D1248" w:rsidRPr="00E00A00" w:rsidRDefault="00A82ED6" w:rsidP="00A82ED6">
    <w:pPr>
      <w:pStyle w:val="Cabealho"/>
      <w:tabs>
        <w:tab w:val="clear" w:pos="4252"/>
        <w:tab w:val="clear" w:pos="8504"/>
        <w:tab w:val="right" w:pos="8647"/>
      </w:tabs>
      <w:rPr>
        <w:color w:val="17365D"/>
        <w:sz w:val="20"/>
        <w:lang w:val="pt-PT"/>
      </w:rPr>
    </w:pPr>
    <w:r>
      <w:rPr>
        <w:color w:val="17365D"/>
        <w:sz w:val="20"/>
        <w:lang w:val="pt-PT"/>
      </w:rPr>
      <w:t>LP2: Trabalho Prático 1</w:t>
    </w:r>
    <w:r>
      <w:rPr>
        <w:color w:val="17365D"/>
        <w:sz w:val="20"/>
        <w:lang w:val="pt-PT"/>
      </w:rPr>
      <w:tab/>
    </w:r>
    <w:r>
      <w:rPr>
        <w:color w:val="17365D"/>
        <w:sz w:val="20"/>
        <w:lang w:val="pt-PT"/>
      </w:rPr>
      <w:tab/>
    </w:r>
    <w:r w:rsidR="00E00A00" w:rsidRPr="00E00A00">
      <w:rPr>
        <w:rStyle w:val="Nmerodepgina"/>
        <w:color w:val="17365D"/>
        <w:sz w:val="20"/>
        <w:lang w:val="pt-PT"/>
      </w:rPr>
      <w:fldChar w:fldCharType="begin"/>
    </w:r>
    <w:r w:rsidR="00E00A00" w:rsidRPr="00E00A00">
      <w:rPr>
        <w:rStyle w:val="Nmerodepgina"/>
        <w:color w:val="17365D"/>
        <w:sz w:val="20"/>
        <w:lang w:val="pt-PT"/>
      </w:rPr>
      <w:instrText xml:space="preserve">PAGE  </w:instrText>
    </w:r>
    <w:r w:rsidR="00E00A00" w:rsidRPr="00E00A00">
      <w:rPr>
        <w:rStyle w:val="Nmerodepgina"/>
        <w:color w:val="17365D"/>
        <w:sz w:val="20"/>
        <w:lang w:val="pt-PT"/>
      </w:rPr>
      <w:fldChar w:fldCharType="separate"/>
    </w:r>
    <w:r w:rsidR="00E604C6">
      <w:rPr>
        <w:rStyle w:val="Nmerodepgina"/>
        <w:noProof/>
        <w:color w:val="17365D"/>
        <w:sz w:val="20"/>
        <w:lang w:val="pt-PT"/>
      </w:rPr>
      <w:t>2</w:t>
    </w:r>
    <w:r w:rsidR="00E00A00" w:rsidRPr="00E00A00">
      <w:rPr>
        <w:rStyle w:val="Nmerodepgina"/>
        <w:color w:val="17365D"/>
        <w:sz w:val="20"/>
        <w:lang w:val="pt-PT"/>
      </w:rPr>
      <w:fldChar w:fldCharType="end"/>
    </w:r>
    <w:r w:rsidR="00E00A00" w:rsidRPr="00E00A00">
      <w:rPr>
        <w:rStyle w:val="Nmerodepgina"/>
        <w:color w:val="17365D"/>
        <w:sz w:val="20"/>
        <w:lang w:val="pt-PT"/>
      </w:rPr>
      <w:tab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4A956F" w14:textId="7A284FF8" w:rsidR="003D1248" w:rsidRPr="00E00A00" w:rsidRDefault="00A82ED6" w:rsidP="00E00A00">
    <w:pPr>
      <w:pStyle w:val="Cabealho"/>
      <w:tabs>
        <w:tab w:val="clear" w:pos="4252"/>
        <w:tab w:val="clear" w:pos="8504"/>
        <w:tab w:val="right" w:pos="8789"/>
      </w:tabs>
      <w:rPr>
        <w:color w:val="17365D"/>
        <w:sz w:val="20"/>
        <w:lang w:val="pt-PT"/>
      </w:rPr>
    </w:pPr>
    <w:r>
      <w:rPr>
        <w:color w:val="17365D"/>
        <w:sz w:val="20"/>
        <w:lang w:val="pt-PT"/>
      </w:rPr>
      <w:t>LP2: Trabalho Prático 1</w:t>
    </w:r>
    <w:r w:rsidR="00E00A00" w:rsidRPr="00E00A00">
      <w:rPr>
        <w:color w:val="17365D"/>
        <w:sz w:val="20"/>
        <w:lang w:val="pt-PT"/>
      </w:rPr>
      <w:tab/>
    </w:r>
    <w:r w:rsidR="00E00A00" w:rsidRPr="00E00A00">
      <w:rPr>
        <w:rStyle w:val="Nmerodepgina"/>
        <w:color w:val="17365D"/>
        <w:sz w:val="20"/>
        <w:lang w:val="pt-PT"/>
      </w:rPr>
      <w:fldChar w:fldCharType="begin"/>
    </w:r>
    <w:r w:rsidR="00E00A00" w:rsidRPr="00E00A00">
      <w:rPr>
        <w:rStyle w:val="Nmerodepgina"/>
        <w:color w:val="17365D"/>
        <w:sz w:val="20"/>
        <w:lang w:val="pt-PT"/>
      </w:rPr>
      <w:instrText xml:space="preserve">PAGE  </w:instrText>
    </w:r>
    <w:r w:rsidR="00E00A00" w:rsidRPr="00E00A00">
      <w:rPr>
        <w:rStyle w:val="Nmerodepgina"/>
        <w:color w:val="17365D"/>
        <w:sz w:val="20"/>
        <w:lang w:val="pt-PT"/>
      </w:rPr>
      <w:fldChar w:fldCharType="separate"/>
    </w:r>
    <w:r w:rsidR="00E604C6">
      <w:rPr>
        <w:rStyle w:val="Nmerodepgina"/>
        <w:noProof/>
        <w:color w:val="17365D"/>
        <w:sz w:val="20"/>
        <w:lang w:val="pt-PT"/>
      </w:rPr>
      <w:t>3</w:t>
    </w:r>
    <w:r w:rsidR="00E00A00" w:rsidRPr="00E00A00">
      <w:rPr>
        <w:rStyle w:val="Nmerodepgina"/>
        <w:color w:val="17365D"/>
        <w:sz w:val="20"/>
        <w:lang w:val="pt-PT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F8373B" w14:textId="593CC323" w:rsidR="003D1248" w:rsidRPr="00E00A00" w:rsidRDefault="003A5CCC" w:rsidP="00BB3DFA">
    <w:pPr>
      <w:pStyle w:val="Cabealho"/>
      <w:tabs>
        <w:tab w:val="clear" w:pos="4252"/>
        <w:tab w:val="clear" w:pos="8504"/>
        <w:tab w:val="right" w:pos="8789"/>
      </w:tabs>
      <w:rPr>
        <w:color w:val="17365D"/>
        <w:sz w:val="20"/>
        <w:lang w:val="pt-PT"/>
      </w:rPr>
    </w:pPr>
    <w:r>
      <w:rPr>
        <w:color w:val="17365D"/>
        <w:sz w:val="20"/>
        <w:lang w:val="pt-PT"/>
      </w:rPr>
      <w:t>LP2: Trabalho Prático 1</w:t>
    </w:r>
    <w:r w:rsidR="003D1248" w:rsidRPr="00E00A00">
      <w:rPr>
        <w:color w:val="17365D"/>
        <w:sz w:val="20"/>
        <w:lang w:val="pt-PT"/>
      </w:rPr>
      <w:tab/>
    </w:r>
    <w:r w:rsidR="003D1248" w:rsidRPr="00E00A00">
      <w:rPr>
        <w:rStyle w:val="Nmerodepgina"/>
        <w:color w:val="17365D"/>
        <w:sz w:val="20"/>
        <w:lang w:val="pt-PT"/>
      </w:rPr>
      <w:fldChar w:fldCharType="begin"/>
    </w:r>
    <w:r w:rsidR="003D1248" w:rsidRPr="00E00A00">
      <w:rPr>
        <w:rStyle w:val="Nmerodepgina"/>
        <w:color w:val="17365D"/>
        <w:sz w:val="20"/>
        <w:lang w:val="pt-PT"/>
      </w:rPr>
      <w:instrText xml:space="preserve">PAGE  </w:instrText>
    </w:r>
    <w:r w:rsidR="003D1248" w:rsidRPr="00E00A00">
      <w:rPr>
        <w:rStyle w:val="Nmerodepgina"/>
        <w:color w:val="17365D"/>
        <w:sz w:val="20"/>
        <w:lang w:val="pt-PT"/>
      </w:rPr>
      <w:fldChar w:fldCharType="separate"/>
    </w:r>
    <w:r w:rsidR="00E604C6">
      <w:rPr>
        <w:rStyle w:val="Nmerodepgina"/>
        <w:noProof/>
        <w:color w:val="17365D"/>
        <w:sz w:val="20"/>
        <w:lang w:val="pt-PT"/>
      </w:rPr>
      <w:t>4</w:t>
    </w:r>
    <w:r w:rsidR="003D1248" w:rsidRPr="00E00A00">
      <w:rPr>
        <w:rStyle w:val="Nmerodepgina"/>
        <w:color w:val="17365D"/>
        <w:sz w:val="20"/>
        <w:lang w:val="pt-PT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29384E" w14:textId="77777777" w:rsidR="009D15A9" w:rsidRDefault="009D15A9">
      <w:pPr>
        <w:spacing w:line="240" w:lineRule="auto"/>
      </w:pPr>
      <w:r>
        <w:separator/>
      </w:r>
    </w:p>
  </w:footnote>
  <w:footnote w:type="continuationSeparator" w:id="0">
    <w:p w14:paraId="1F76B24C" w14:textId="77777777" w:rsidR="009D15A9" w:rsidRDefault="009D15A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985986" w14:textId="3561EF11" w:rsidR="003D1248" w:rsidRPr="00E00A00" w:rsidRDefault="003D1248" w:rsidP="00E604C6">
    <w:pPr>
      <w:jc w:val="left"/>
      <w:rPr>
        <w:color w:val="17365D"/>
        <w:sz w:val="20"/>
        <w:lang w:val="pt-PT"/>
      </w:rPr>
    </w:pPr>
    <w:r w:rsidRPr="00E00A00">
      <w:rPr>
        <w:color w:val="17365D"/>
        <w:sz w:val="16"/>
        <w:lang w:val="pt-PT"/>
      </w:rPr>
      <w:t xml:space="preserve">Licenciatura em Engenharia de Sistemas </w:t>
    </w:r>
    <w:r w:rsidR="00E00A00" w:rsidRPr="00E00A00">
      <w:rPr>
        <w:color w:val="17365D"/>
        <w:sz w:val="16"/>
        <w:lang w:val="pt-PT"/>
      </w:rPr>
      <w:t>Informáticos</w:t>
    </w:r>
    <w:r w:rsidRPr="00E00A00">
      <w:rPr>
        <w:color w:val="17365D"/>
        <w:sz w:val="16"/>
        <w:lang w:val="pt-PT"/>
      </w:rPr>
      <w:br/>
    </w:r>
    <w:r w:rsidRPr="00E00A00">
      <w:rPr>
        <w:color w:val="17365D"/>
        <w:sz w:val="20"/>
        <w:lang w:val="pt-PT"/>
      </w:rPr>
      <w:t>&lt;Nome do aluno&gt;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9774E6" w14:textId="7AF886F9" w:rsidR="003D1248" w:rsidRPr="00E00A00" w:rsidRDefault="00E00A00" w:rsidP="00E604C6">
    <w:pPr>
      <w:jc w:val="right"/>
      <w:rPr>
        <w:color w:val="17365D"/>
        <w:sz w:val="20"/>
        <w:lang w:val="pt-PT"/>
      </w:rPr>
    </w:pPr>
    <w:r w:rsidRPr="00E00A00">
      <w:rPr>
        <w:color w:val="17365D"/>
        <w:sz w:val="16"/>
        <w:lang w:val="pt-PT"/>
      </w:rPr>
      <w:t>Licenciatura em Engenharia de Sistemas Informáticos</w:t>
    </w:r>
    <w:r w:rsidRPr="00E00A00">
      <w:rPr>
        <w:color w:val="17365D"/>
        <w:sz w:val="16"/>
        <w:lang w:val="pt-PT"/>
      </w:rPr>
      <w:br/>
    </w:r>
    <w:r w:rsidR="00A82ED6">
      <w:rPr>
        <w:color w:val="17365D"/>
        <w:sz w:val="20"/>
        <w:lang w:val="pt-PT"/>
      </w:rPr>
      <w:t>Marco Rocha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5CD36B" w14:textId="77777777" w:rsidR="00A82ED6" w:rsidRPr="00E00A00" w:rsidRDefault="00A82ED6" w:rsidP="00A82ED6">
    <w:pPr>
      <w:jc w:val="right"/>
      <w:rPr>
        <w:color w:val="17365D"/>
        <w:sz w:val="20"/>
        <w:lang w:val="pt-PT"/>
      </w:rPr>
    </w:pPr>
    <w:r w:rsidRPr="00E00A00">
      <w:rPr>
        <w:color w:val="17365D"/>
        <w:sz w:val="16"/>
        <w:lang w:val="pt-PT"/>
      </w:rPr>
      <w:t>Licenciatura em Engenharia de Sistemas Informáticos</w:t>
    </w:r>
    <w:r w:rsidRPr="00E00A00">
      <w:rPr>
        <w:color w:val="17365D"/>
        <w:sz w:val="16"/>
        <w:lang w:val="pt-PT"/>
      </w:rPr>
      <w:br/>
    </w:r>
    <w:r>
      <w:rPr>
        <w:color w:val="17365D"/>
        <w:sz w:val="20"/>
        <w:lang w:val="pt-PT"/>
      </w:rPr>
      <w:t>Marco Rocha</w:t>
    </w:r>
  </w:p>
  <w:p w14:paraId="3018671C" w14:textId="77777777" w:rsidR="003D1248" w:rsidRPr="00A82ED6" w:rsidRDefault="003D1248" w:rsidP="00A82ED6">
    <w:pPr>
      <w:jc w:val="right"/>
      <w:rPr>
        <w:lang w:val="pt-PT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128A9F" w14:textId="77777777" w:rsidR="00A82ED6" w:rsidRPr="00E00A00" w:rsidRDefault="00A82ED6" w:rsidP="00A82ED6">
    <w:pPr>
      <w:jc w:val="right"/>
      <w:rPr>
        <w:color w:val="17365D"/>
        <w:sz w:val="20"/>
        <w:lang w:val="pt-PT"/>
      </w:rPr>
    </w:pPr>
    <w:r w:rsidRPr="00E00A00">
      <w:rPr>
        <w:color w:val="17365D"/>
        <w:sz w:val="16"/>
        <w:lang w:val="pt-PT"/>
      </w:rPr>
      <w:t>Licenciatura em Engenharia de Sistemas Informáticos</w:t>
    </w:r>
    <w:r w:rsidRPr="00E00A00">
      <w:rPr>
        <w:color w:val="17365D"/>
        <w:sz w:val="16"/>
        <w:lang w:val="pt-PT"/>
      </w:rPr>
      <w:br/>
    </w:r>
    <w:r>
      <w:rPr>
        <w:color w:val="17365D"/>
        <w:sz w:val="20"/>
        <w:lang w:val="pt-PT"/>
      </w:rPr>
      <w:t>Marco Rocha</w:t>
    </w:r>
  </w:p>
  <w:p w14:paraId="0867940C" w14:textId="77777777" w:rsidR="003D1248" w:rsidRPr="00A82ED6" w:rsidRDefault="003D1248" w:rsidP="00A82ED6">
    <w:pPr>
      <w:jc w:val="right"/>
      <w:rPr>
        <w:lang w:val="pt-P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"/>
      <w:lvlJc w:val="left"/>
      <w:pPr>
        <w:tabs>
          <w:tab w:val="num" w:pos="720"/>
        </w:tabs>
        <w:ind w:left="720" w:hanging="360"/>
      </w:pPr>
      <w:rPr>
        <w:rFonts w:ascii="Wingdings" w:hAnsi="Wingdings"/>
        <w:b/>
        <w:i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/>
        <w:i/>
      </w:r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/>
        <w:b/>
        <w:i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/>
        <w:i/>
      </w:r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1E136A8D"/>
    <w:multiLevelType w:val="hybridMultilevel"/>
    <w:tmpl w:val="E88240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076E88"/>
    <w:multiLevelType w:val="multilevel"/>
    <w:tmpl w:val="8F121BF4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isplayBackgroundShape/>
  <w:embedSystemFonts/>
  <w:mirrorMargins/>
  <w:proofState w:spelling="clean" w:grammar="clean"/>
  <w:defaultTabStop w:val="709"/>
  <w:hyphenationZone w:val="425"/>
  <w:defaultTableStyle w:val="Normal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118"/>
    <w:rsid w:val="0002325C"/>
    <w:rsid w:val="0002726E"/>
    <w:rsid w:val="0005147C"/>
    <w:rsid w:val="000B388A"/>
    <w:rsid w:val="000D7293"/>
    <w:rsid w:val="00125020"/>
    <w:rsid w:val="00210CA4"/>
    <w:rsid w:val="00226ED8"/>
    <w:rsid w:val="00285501"/>
    <w:rsid w:val="002C55AC"/>
    <w:rsid w:val="002F46F2"/>
    <w:rsid w:val="00336CAA"/>
    <w:rsid w:val="00352835"/>
    <w:rsid w:val="003952D4"/>
    <w:rsid w:val="003A170E"/>
    <w:rsid w:val="003A5CCC"/>
    <w:rsid w:val="003D1248"/>
    <w:rsid w:val="00435407"/>
    <w:rsid w:val="00535585"/>
    <w:rsid w:val="005A236D"/>
    <w:rsid w:val="00623550"/>
    <w:rsid w:val="006A0F1E"/>
    <w:rsid w:val="006B2DE1"/>
    <w:rsid w:val="007A251A"/>
    <w:rsid w:val="007C7F01"/>
    <w:rsid w:val="007D503C"/>
    <w:rsid w:val="007D58AA"/>
    <w:rsid w:val="0081438E"/>
    <w:rsid w:val="00835CF6"/>
    <w:rsid w:val="00874DDD"/>
    <w:rsid w:val="00895DED"/>
    <w:rsid w:val="008A312A"/>
    <w:rsid w:val="00967AD9"/>
    <w:rsid w:val="00970DB4"/>
    <w:rsid w:val="009C265B"/>
    <w:rsid w:val="009D15A9"/>
    <w:rsid w:val="00A03F3D"/>
    <w:rsid w:val="00A070F0"/>
    <w:rsid w:val="00A357DF"/>
    <w:rsid w:val="00A82ED6"/>
    <w:rsid w:val="00A83F79"/>
    <w:rsid w:val="00AA4FC6"/>
    <w:rsid w:val="00AC2D87"/>
    <w:rsid w:val="00B537E7"/>
    <w:rsid w:val="00BB3DFA"/>
    <w:rsid w:val="00C230FB"/>
    <w:rsid w:val="00C46D78"/>
    <w:rsid w:val="00C72981"/>
    <w:rsid w:val="00CA5E40"/>
    <w:rsid w:val="00CD7838"/>
    <w:rsid w:val="00D1566B"/>
    <w:rsid w:val="00D16BFC"/>
    <w:rsid w:val="00DB1060"/>
    <w:rsid w:val="00DF6118"/>
    <w:rsid w:val="00E00A00"/>
    <w:rsid w:val="00E604C6"/>
    <w:rsid w:val="00EF135F"/>
    <w:rsid w:val="00FE3E4F"/>
    <w:rsid w:val="00FF4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B20A330"/>
  <w14:defaultImageDpi w14:val="300"/>
  <w15:docId w15:val="{D2E5C401-2107-420F-B250-225B711A9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7293"/>
    <w:pPr>
      <w:suppressAutoHyphens/>
      <w:spacing w:before="120" w:line="300" w:lineRule="auto"/>
      <w:jc w:val="both"/>
    </w:pPr>
    <w:rPr>
      <w:rFonts w:ascii="Calibri" w:eastAsia="Lucida Sans Unicode" w:hAnsi="Calibri" w:cs="font298"/>
      <w:kern w:val="1"/>
      <w:sz w:val="22"/>
      <w:szCs w:val="22"/>
      <w:lang w:bidi="en-US"/>
    </w:rPr>
  </w:style>
  <w:style w:type="paragraph" w:styleId="Ttulo1">
    <w:name w:val="heading 1"/>
    <w:basedOn w:val="Normal"/>
    <w:next w:val="Corpodetexto"/>
    <w:qFormat/>
    <w:rsid w:val="00C46D78"/>
    <w:pPr>
      <w:keepNext/>
      <w:pageBreakBefore/>
      <w:numPr>
        <w:numId w:val="5"/>
      </w:numPr>
      <w:spacing w:before="3000" w:after="600"/>
      <w:ind w:left="431" w:hanging="431"/>
      <w:outlineLvl w:val="0"/>
    </w:pPr>
    <w:rPr>
      <w:rFonts w:ascii="Cambria" w:hAnsi="Cambria"/>
      <w:b/>
      <w:bCs/>
      <w:color w:val="365F91"/>
      <w:sz w:val="28"/>
      <w:szCs w:val="28"/>
      <w:lang w:val="pt-PT"/>
    </w:rPr>
  </w:style>
  <w:style w:type="paragraph" w:styleId="Ttulo2">
    <w:name w:val="heading 2"/>
    <w:basedOn w:val="Normal"/>
    <w:next w:val="Corpodetexto"/>
    <w:qFormat/>
    <w:pPr>
      <w:keepNext/>
      <w:numPr>
        <w:ilvl w:val="1"/>
        <w:numId w:val="5"/>
      </w:numPr>
      <w:spacing w:before="720" w:after="48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Corpodetexto"/>
    <w:qFormat/>
    <w:rsid w:val="003D1248"/>
    <w:pPr>
      <w:keepNext/>
      <w:numPr>
        <w:ilvl w:val="2"/>
        <w:numId w:val="5"/>
      </w:numPr>
      <w:spacing w:before="480" w:after="240"/>
      <w:outlineLvl w:val="2"/>
    </w:pPr>
    <w:rPr>
      <w:rFonts w:ascii="Cambria" w:hAnsi="Cambria"/>
      <w:b/>
      <w:bCs/>
      <w:color w:val="4F81BD"/>
      <w:lang w:val="pt-PT"/>
    </w:rPr>
  </w:style>
  <w:style w:type="paragraph" w:styleId="Ttulo4">
    <w:name w:val="heading 4"/>
    <w:basedOn w:val="Normal"/>
    <w:next w:val="Corpodetexto"/>
    <w:qFormat/>
    <w:pPr>
      <w:keepNext/>
      <w:numPr>
        <w:ilvl w:val="3"/>
        <w:numId w:val="5"/>
      </w:numPr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paragraph" w:styleId="Ttulo5">
    <w:name w:val="heading 5"/>
    <w:basedOn w:val="Normal"/>
    <w:next w:val="Corpodetexto"/>
    <w:qFormat/>
    <w:pPr>
      <w:keepNext/>
      <w:numPr>
        <w:ilvl w:val="4"/>
        <w:numId w:val="5"/>
      </w:numPr>
      <w:spacing w:before="200"/>
      <w:outlineLvl w:val="4"/>
    </w:pPr>
    <w:rPr>
      <w:rFonts w:ascii="Cambria" w:hAnsi="Cambria"/>
      <w:color w:val="243F60"/>
    </w:rPr>
  </w:style>
  <w:style w:type="paragraph" w:styleId="Ttulo6">
    <w:name w:val="heading 6"/>
    <w:basedOn w:val="Normal"/>
    <w:next w:val="Corpodetexto"/>
    <w:qFormat/>
    <w:pPr>
      <w:keepNext/>
      <w:numPr>
        <w:ilvl w:val="5"/>
        <w:numId w:val="5"/>
      </w:numPr>
      <w:spacing w:before="200"/>
      <w:outlineLvl w:val="5"/>
    </w:pPr>
    <w:rPr>
      <w:rFonts w:ascii="Cambria" w:hAnsi="Cambria"/>
      <w:i/>
      <w:iCs/>
      <w:color w:val="243F60"/>
    </w:rPr>
  </w:style>
  <w:style w:type="paragraph" w:styleId="Ttulo7">
    <w:name w:val="heading 7"/>
    <w:basedOn w:val="Normal"/>
    <w:next w:val="Corpodetexto"/>
    <w:qFormat/>
    <w:pPr>
      <w:keepNext/>
      <w:numPr>
        <w:ilvl w:val="6"/>
        <w:numId w:val="5"/>
      </w:numPr>
      <w:spacing w:before="200"/>
      <w:outlineLvl w:val="6"/>
    </w:pPr>
    <w:rPr>
      <w:rFonts w:ascii="Cambria" w:hAnsi="Cambria"/>
      <w:i/>
      <w:iCs/>
      <w:color w:val="404040"/>
    </w:rPr>
  </w:style>
  <w:style w:type="paragraph" w:styleId="Ttulo8">
    <w:name w:val="heading 8"/>
    <w:basedOn w:val="Normal"/>
    <w:next w:val="Corpodetexto"/>
    <w:qFormat/>
    <w:pPr>
      <w:keepNext/>
      <w:numPr>
        <w:ilvl w:val="7"/>
        <w:numId w:val="5"/>
      </w:numPr>
      <w:spacing w:before="200"/>
      <w:outlineLvl w:val="7"/>
    </w:pPr>
    <w:rPr>
      <w:rFonts w:ascii="Cambria" w:hAnsi="Cambria"/>
      <w:color w:val="4F81BD"/>
      <w:sz w:val="20"/>
      <w:szCs w:val="20"/>
    </w:rPr>
  </w:style>
  <w:style w:type="paragraph" w:styleId="Ttulo9">
    <w:name w:val="heading 9"/>
    <w:basedOn w:val="Normal"/>
    <w:next w:val="Corpodetexto"/>
    <w:qFormat/>
    <w:pPr>
      <w:keepNext/>
      <w:numPr>
        <w:ilvl w:val="8"/>
        <w:numId w:val="5"/>
      </w:numPr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PageNumber1">
    <w:name w:val="Page Number1"/>
  </w:style>
  <w:style w:type="character" w:customStyle="1" w:styleId="EstiloLegendaArialNoNegritoCarcter">
    <w:name w:val="Estilo Legenda + Arial Não Negrito Carácter"/>
    <w:rPr>
      <w:rFonts w:ascii="Arial" w:hAnsi="Arial" w:cs="Arial"/>
      <w:b/>
      <w:bCs/>
      <w:sz w:val="22"/>
      <w:szCs w:val="22"/>
      <w:lang w:val="pt-PT" w:eastAsia="ar-SA" w:bidi="ar-SA"/>
    </w:rPr>
  </w:style>
  <w:style w:type="character" w:styleId="Hiperligao">
    <w:name w:val="Hyperlink"/>
    <w:uiPriority w:val="99"/>
    <w:rPr>
      <w:rFonts w:ascii="Arial" w:hAnsi="Arial" w:cs="Arial"/>
      <w:color w:val="0000FF"/>
      <w:sz w:val="20"/>
      <w:szCs w:val="20"/>
      <w:u w:val="single"/>
    </w:rPr>
  </w:style>
  <w:style w:type="character" w:customStyle="1" w:styleId="RodapCarcter">
    <w:name w:val="Rodapé Carácter"/>
    <w:rPr>
      <w:sz w:val="22"/>
      <w:szCs w:val="22"/>
    </w:rPr>
  </w:style>
  <w:style w:type="character" w:customStyle="1" w:styleId="Ttulo1Carcter">
    <w:name w:val="Título 1 Carácter"/>
    <w:rPr>
      <w:rFonts w:ascii="Cambria" w:hAnsi="Cambria" w:cs="font298"/>
      <w:b/>
      <w:bCs/>
      <w:color w:val="365F91"/>
      <w:sz w:val="28"/>
      <w:szCs w:val="28"/>
    </w:rPr>
  </w:style>
  <w:style w:type="character" w:customStyle="1" w:styleId="Ttulo2Carcter">
    <w:name w:val="Título 2 Carácter"/>
    <w:rPr>
      <w:rFonts w:ascii="Cambria" w:hAnsi="Cambria" w:cs="font298"/>
      <w:b/>
      <w:bCs/>
      <w:color w:val="4F81BD"/>
      <w:sz w:val="26"/>
      <w:szCs w:val="26"/>
    </w:rPr>
  </w:style>
  <w:style w:type="character" w:customStyle="1" w:styleId="Ttulo3Carcter">
    <w:name w:val="Título 3 Carácter"/>
    <w:rPr>
      <w:rFonts w:ascii="Cambria" w:hAnsi="Cambria" w:cs="font298"/>
      <w:b/>
      <w:bCs/>
      <w:color w:val="4F81BD"/>
    </w:rPr>
  </w:style>
  <w:style w:type="character" w:customStyle="1" w:styleId="Ttulo4Carcter">
    <w:name w:val="Título 4 Carácter"/>
    <w:rPr>
      <w:rFonts w:ascii="Cambria" w:hAnsi="Cambria" w:cs="font298"/>
      <w:b/>
      <w:bCs/>
      <w:i/>
      <w:iCs/>
      <w:color w:val="4F81BD"/>
    </w:rPr>
  </w:style>
  <w:style w:type="character" w:customStyle="1" w:styleId="Ttulo5Carcter">
    <w:name w:val="Título 5 Carácter"/>
    <w:rPr>
      <w:rFonts w:ascii="Cambria" w:hAnsi="Cambria" w:cs="font298"/>
      <w:color w:val="243F60"/>
    </w:rPr>
  </w:style>
  <w:style w:type="character" w:customStyle="1" w:styleId="Ttulo6Carcter">
    <w:name w:val="Título 6 Carácter"/>
    <w:rPr>
      <w:rFonts w:ascii="Cambria" w:hAnsi="Cambria" w:cs="font298"/>
      <w:i/>
      <w:iCs/>
      <w:color w:val="243F60"/>
    </w:rPr>
  </w:style>
  <w:style w:type="character" w:customStyle="1" w:styleId="Ttulo7Carcter">
    <w:name w:val="Título 7 Carácter"/>
    <w:rPr>
      <w:rFonts w:ascii="Cambria" w:hAnsi="Cambria" w:cs="font298"/>
      <w:i/>
      <w:iCs/>
      <w:color w:val="404040"/>
    </w:rPr>
  </w:style>
  <w:style w:type="character" w:customStyle="1" w:styleId="Ttulo8Carcter">
    <w:name w:val="Título 8 Carácter"/>
    <w:rPr>
      <w:rFonts w:ascii="Cambria" w:hAnsi="Cambria" w:cs="font298"/>
      <w:color w:val="4F81BD"/>
      <w:sz w:val="20"/>
      <w:szCs w:val="20"/>
    </w:rPr>
  </w:style>
  <w:style w:type="character" w:customStyle="1" w:styleId="Ttulo9Carcter">
    <w:name w:val="Título 9 Carácter"/>
    <w:rPr>
      <w:rFonts w:ascii="Cambria" w:hAnsi="Cambria" w:cs="font298"/>
      <w:i/>
      <w:iCs/>
      <w:color w:val="404040"/>
      <w:sz w:val="20"/>
      <w:szCs w:val="20"/>
    </w:rPr>
  </w:style>
  <w:style w:type="character" w:customStyle="1" w:styleId="TtuloCarcter">
    <w:name w:val="Título Carácter"/>
    <w:rPr>
      <w:rFonts w:ascii="Cambria" w:hAnsi="Cambria" w:cs="font298"/>
      <w:color w:val="17365D"/>
      <w:spacing w:val="5"/>
      <w:kern w:val="1"/>
      <w:sz w:val="52"/>
      <w:szCs w:val="52"/>
    </w:rPr>
  </w:style>
  <w:style w:type="character" w:customStyle="1" w:styleId="SubttuloCarcter">
    <w:name w:val="Subtítulo Carácter"/>
    <w:rPr>
      <w:rFonts w:ascii="Cambria" w:hAnsi="Cambria" w:cs="font298"/>
      <w:i/>
      <w:iCs/>
      <w:color w:val="4F81BD"/>
      <w:spacing w:val="15"/>
      <w:sz w:val="24"/>
      <w:szCs w:val="24"/>
    </w:rPr>
  </w:style>
  <w:style w:type="character" w:styleId="Forte">
    <w:name w:val="Strong"/>
    <w:qFormat/>
    <w:rPr>
      <w:b/>
      <w:bCs/>
    </w:rPr>
  </w:style>
  <w:style w:type="character" w:styleId="nfase">
    <w:name w:val="Emphasis"/>
    <w:qFormat/>
    <w:rPr>
      <w:i/>
      <w:iCs/>
    </w:rPr>
  </w:style>
  <w:style w:type="character" w:customStyle="1" w:styleId="CitaoCarcter">
    <w:name w:val="Citação Carácter"/>
    <w:rPr>
      <w:i/>
      <w:iCs/>
      <w:color w:val="000000"/>
    </w:rPr>
  </w:style>
  <w:style w:type="character" w:customStyle="1" w:styleId="CitaoIntensaCarcter">
    <w:name w:val="Citação Intensa Carácter"/>
    <w:rPr>
      <w:b/>
      <w:bCs/>
      <w:i/>
      <w:iCs/>
      <w:color w:val="4F81BD"/>
    </w:rPr>
  </w:style>
  <w:style w:type="character" w:styleId="nfaseDiscreta">
    <w:name w:val="Subtle Emphasis"/>
    <w:qFormat/>
    <w:rPr>
      <w:i/>
      <w:iCs/>
      <w:color w:val="808080"/>
    </w:rPr>
  </w:style>
  <w:style w:type="character" w:styleId="nfaseIntensa">
    <w:name w:val="Intense Emphasis"/>
    <w:qFormat/>
    <w:rPr>
      <w:b/>
      <w:bCs/>
      <w:i/>
      <w:iCs/>
      <w:color w:val="4F81BD"/>
    </w:rPr>
  </w:style>
  <w:style w:type="character" w:styleId="RefernciaDiscreta">
    <w:name w:val="Subtle Reference"/>
    <w:qFormat/>
    <w:rPr>
      <w:smallCaps/>
      <w:color w:val="C0504D"/>
      <w:u w:val="single"/>
    </w:rPr>
  </w:style>
  <w:style w:type="character" w:styleId="RefernciaIntensa">
    <w:name w:val="Intense Reference"/>
    <w:qFormat/>
    <w:rPr>
      <w:b/>
      <w:bCs/>
      <w:smallCaps/>
      <w:color w:val="C0504D"/>
      <w:spacing w:val="5"/>
      <w:u w:val="single"/>
    </w:rPr>
  </w:style>
  <w:style w:type="character" w:styleId="TtulodoLivro">
    <w:name w:val="Book Title"/>
    <w:qFormat/>
    <w:rPr>
      <w:b/>
      <w:bCs/>
      <w:smallCaps/>
      <w:spacing w:val="5"/>
    </w:rPr>
  </w:style>
  <w:style w:type="character" w:customStyle="1" w:styleId="ListLabel1">
    <w:name w:val="ListLabel 1"/>
    <w:rPr>
      <w:b/>
      <w:i/>
    </w:rPr>
  </w:style>
  <w:style w:type="paragraph" w:customStyle="1" w:styleId="Heading">
    <w:name w:val="Heading"/>
    <w:basedOn w:val="Normal"/>
    <w:next w:val="Corpodetexto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  <w:rPr>
      <w:rFonts w:cs="Tahoma"/>
    </w:rPr>
  </w:style>
  <w:style w:type="paragraph" w:styleId="Legenda">
    <w:name w:val="caption"/>
    <w:basedOn w:val="Normal"/>
    <w:qFormat/>
    <w:rsid w:val="00435407"/>
    <w:pPr>
      <w:suppressLineNumbers/>
      <w:spacing w:after="120"/>
      <w:jc w:val="center"/>
    </w:pPr>
    <w:rPr>
      <w:rFonts w:cs="Tahoma"/>
      <w:iCs/>
      <w:sz w:val="20"/>
      <w:szCs w:val="20"/>
      <w:lang w:val="pt-PT"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styleId="Cabealho">
    <w:name w:val="header"/>
    <w:basedOn w:val="Normal"/>
    <w:qFormat/>
    <w:pPr>
      <w:suppressLineNumbers/>
      <w:tabs>
        <w:tab w:val="center" w:pos="4252"/>
        <w:tab w:val="right" w:pos="8504"/>
      </w:tabs>
    </w:pPr>
  </w:style>
  <w:style w:type="paragraph" w:styleId="Rodap">
    <w:name w:val="footer"/>
    <w:basedOn w:val="Normal"/>
    <w:qFormat/>
    <w:pPr>
      <w:suppressLineNumbers/>
      <w:tabs>
        <w:tab w:val="center" w:pos="4252"/>
        <w:tab w:val="right" w:pos="8504"/>
      </w:tabs>
    </w:pPr>
  </w:style>
  <w:style w:type="paragraph" w:customStyle="1" w:styleId="EstiloLegendaArialNoNegrito">
    <w:name w:val="Estilo Legenda + Arial Não Negrito"/>
    <w:pPr>
      <w:keepNext/>
      <w:widowControl w:val="0"/>
      <w:suppressAutoHyphens/>
      <w:spacing w:after="200" w:line="276" w:lineRule="auto"/>
      <w:jc w:val="center"/>
    </w:pPr>
    <w:rPr>
      <w:rFonts w:ascii="Calibri" w:eastAsia="Lucida Sans Unicode" w:hAnsi="Calibri" w:cs="Arial"/>
      <w:kern w:val="1"/>
      <w:sz w:val="22"/>
      <w:szCs w:val="22"/>
      <w:lang w:bidi="en-US"/>
    </w:rPr>
  </w:style>
  <w:style w:type="paragraph" w:styleId="ndice1">
    <w:name w:val="toc 1"/>
    <w:basedOn w:val="Normal"/>
    <w:uiPriority w:val="39"/>
    <w:pPr>
      <w:tabs>
        <w:tab w:val="left" w:pos="660"/>
        <w:tab w:val="right" w:pos="8835"/>
      </w:tabs>
      <w:spacing w:before="240"/>
    </w:pPr>
    <w:rPr>
      <w:rFonts w:cs="Arial"/>
      <w:bCs/>
      <w:smallCaps/>
      <w:sz w:val="24"/>
      <w:szCs w:val="24"/>
    </w:rPr>
  </w:style>
  <w:style w:type="paragraph" w:styleId="ndice2">
    <w:name w:val="toc 2"/>
    <w:basedOn w:val="Normal"/>
    <w:uiPriority w:val="39"/>
    <w:pPr>
      <w:tabs>
        <w:tab w:val="left" w:pos="943"/>
        <w:tab w:val="right" w:pos="9118"/>
      </w:tabs>
      <w:ind w:left="283"/>
    </w:pPr>
    <w:rPr>
      <w:bCs/>
      <w:sz w:val="20"/>
      <w:szCs w:val="20"/>
    </w:rPr>
  </w:style>
  <w:style w:type="paragraph" w:styleId="ndice3">
    <w:name w:val="toc 3"/>
    <w:basedOn w:val="Normal"/>
    <w:uiPriority w:val="39"/>
    <w:pPr>
      <w:tabs>
        <w:tab w:val="left" w:pos="1320"/>
        <w:tab w:val="right" w:pos="9055"/>
      </w:tabs>
      <w:ind w:left="220"/>
    </w:pPr>
    <w:rPr>
      <w:rFonts w:ascii="Times New Roman" w:hAnsi="Times New Roman"/>
      <w:sz w:val="20"/>
      <w:szCs w:val="20"/>
    </w:rPr>
  </w:style>
  <w:style w:type="paragraph" w:customStyle="1" w:styleId="TableofFigures1">
    <w:name w:val="Table of Figures1"/>
    <w:basedOn w:val="Normal"/>
    <w:pPr>
      <w:ind w:left="440" w:hanging="440"/>
    </w:pPr>
    <w:rPr>
      <w:sz w:val="20"/>
    </w:rPr>
  </w:style>
  <w:style w:type="paragraph" w:customStyle="1" w:styleId="EscolhaA">
    <w:name w:val="Escolha A"/>
    <w:basedOn w:val="Normal"/>
    <w:rPr>
      <w:rFonts w:ascii="Century Gothic" w:hAnsi="Century Gothic"/>
    </w:rPr>
  </w:style>
  <w:style w:type="paragraph" w:customStyle="1" w:styleId="Itens01">
    <w:name w:val="Itens01"/>
    <w:basedOn w:val="Normal"/>
    <w:pPr>
      <w:spacing w:before="60"/>
      <w:ind w:left="851" w:hanging="425"/>
    </w:pPr>
  </w:style>
  <w:style w:type="paragraph" w:customStyle="1" w:styleId="Numerado1">
    <w:name w:val="Numerado (1)"/>
    <w:basedOn w:val="Normal"/>
    <w:rPr>
      <w:rFonts w:ascii="Century Gothic" w:hAnsi="Century Gothic"/>
    </w:rPr>
  </w:style>
  <w:style w:type="paragraph" w:customStyle="1" w:styleId="Itens02">
    <w:name w:val="Itens02"/>
    <w:pPr>
      <w:widowControl w:val="0"/>
      <w:suppressAutoHyphens/>
      <w:spacing w:after="200" w:line="276" w:lineRule="auto"/>
      <w:ind w:left="1276" w:hanging="425"/>
    </w:pPr>
    <w:rPr>
      <w:rFonts w:eastAsia="Lucida Sans Unicode" w:cs="font298"/>
      <w:kern w:val="1"/>
      <w:sz w:val="22"/>
      <w:szCs w:val="22"/>
      <w:lang w:bidi="en-US"/>
    </w:rPr>
  </w:style>
  <w:style w:type="paragraph" w:customStyle="1" w:styleId="Itens03">
    <w:name w:val="Itens03"/>
    <w:basedOn w:val="Itens02"/>
    <w:pPr>
      <w:spacing w:before="60"/>
      <w:ind w:left="850"/>
    </w:pPr>
  </w:style>
  <w:style w:type="paragraph" w:customStyle="1" w:styleId="Itens04">
    <w:name w:val="Itens04"/>
    <w:basedOn w:val="Itens02"/>
  </w:style>
  <w:style w:type="paragraph" w:customStyle="1" w:styleId="Caption1">
    <w:name w:val="Caption1"/>
    <w:basedOn w:val="Normal"/>
    <w:pPr>
      <w:spacing w:line="100" w:lineRule="atLeast"/>
    </w:pPr>
    <w:rPr>
      <w:b/>
      <w:bCs/>
      <w:color w:val="4F81BD"/>
      <w:sz w:val="18"/>
      <w:szCs w:val="18"/>
    </w:rPr>
  </w:style>
  <w:style w:type="paragraph" w:customStyle="1" w:styleId="EstiloTtulo312ptNoNegrito">
    <w:name w:val="Estilo Título 3 + 12 pt Não Negrito"/>
    <w:pPr>
      <w:widowControl w:val="0"/>
      <w:suppressAutoHyphens/>
      <w:spacing w:after="200" w:line="276" w:lineRule="auto"/>
    </w:pPr>
    <w:rPr>
      <w:rFonts w:ascii="Arial" w:eastAsia="Lucida Sans Unicode" w:hAnsi="Arial" w:cs="font298"/>
      <w:b/>
      <w:bCs/>
      <w:kern w:val="1"/>
      <w:sz w:val="24"/>
      <w:szCs w:val="22"/>
      <w:lang w:bidi="en-US"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AllCapsCentered">
    <w:name w:val="All Caps Centered"/>
    <w:basedOn w:val="Normal"/>
    <w:pPr>
      <w:spacing w:line="480" w:lineRule="auto"/>
      <w:jc w:val="center"/>
    </w:pPr>
    <w:rPr>
      <w:b/>
      <w:caps/>
      <w:sz w:val="24"/>
      <w:szCs w:val="20"/>
    </w:rPr>
  </w:style>
  <w:style w:type="paragraph" w:customStyle="1" w:styleId="StyleCentered">
    <w:name w:val="Style Centered"/>
    <w:basedOn w:val="Normal"/>
    <w:pPr>
      <w:spacing w:line="100" w:lineRule="atLeast"/>
      <w:jc w:val="center"/>
    </w:pPr>
    <w:rPr>
      <w:sz w:val="24"/>
      <w:szCs w:val="20"/>
    </w:rPr>
  </w:style>
  <w:style w:type="paragraph" w:styleId="Ttulo">
    <w:name w:val="Title"/>
    <w:basedOn w:val="Normal"/>
    <w:next w:val="Subttulo"/>
    <w:qFormat/>
    <w:pPr>
      <w:pBdr>
        <w:bottom w:val="single" w:sz="8" w:space="4" w:color="808080"/>
      </w:pBdr>
      <w:spacing w:after="300" w:line="100" w:lineRule="atLeast"/>
      <w:jc w:val="center"/>
    </w:pPr>
    <w:rPr>
      <w:rFonts w:ascii="Cambria" w:hAnsi="Cambria"/>
      <w:b/>
      <w:bCs/>
      <w:color w:val="17365D"/>
      <w:spacing w:val="5"/>
      <w:sz w:val="52"/>
      <w:szCs w:val="52"/>
    </w:rPr>
  </w:style>
  <w:style w:type="paragraph" w:styleId="Subttulo">
    <w:name w:val="Subtitle"/>
    <w:basedOn w:val="Normal"/>
    <w:next w:val="Corpodetexto"/>
    <w:qFormat/>
    <w:pPr>
      <w:jc w:val="center"/>
    </w:pPr>
    <w:rPr>
      <w:rFonts w:ascii="Cambria" w:hAnsi="Cambria"/>
      <w:i/>
      <w:iCs/>
      <w:color w:val="4F81BD"/>
      <w:spacing w:val="15"/>
      <w:sz w:val="24"/>
      <w:szCs w:val="24"/>
    </w:rPr>
  </w:style>
  <w:style w:type="paragraph" w:styleId="SemEspaamento">
    <w:name w:val="No Spacing"/>
    <w:qFormat/>
    <w:pPr>
      <w:suppressAutoHyphens/>
      <w:spacing w:line="100" w:lineRule="atLeast"/>
    </w:pPr>
    <w:rPr>
      <w:rFonts w:ascii="Calibri" w:eastAsia="Lucida Sans Unicode" w:hAnsi="Calibri" w:cs="font298"/>
      <w:kern w:val="1"/>
      <w:sz w:val="22"/>
      <w:szCs w:val="22"/>
      <w:lang w:bidi="en-US"/>
    </w:rPr>
  </w:style>
  <w:style w:type="paragraph" w:styleId="PargrafodaLista">
    <w:name w:val="List Paragraph"/>
    <w:basedOn w:val="Normal"/>
    <w:qFormat/>
    <w:pPr>
      <w:ind w:left="720"/>
    </w:pPr>
  </w:style>
  <w:style w:type="paragraph" w:styleId="Citao">
    <w:name w:val="Quote"/>
    <w:basedOn w:val="Normal"/>
    <w:qFormat/>
    <w:rPr>
      <w:i/>
      <w:iCs/>
      <w:color w:val="000000"/>
    </w:rPr>
  </w:style>
  <w:style w:type="paragraph" w:styleId="CitaoIntensa">
    <w:name w:val="Intense Quote"/>
    <w:basedOn w:val="Normal"/>
    <w:qFormat/>
    <w:pPr>
      <w:pBdr>
        <w:bottom w:val="single" w:sz="4" w:space="4" w:color="808080"/>
      </w:pBdr>
      <w:spacing w:before="200" w:after="280"/>
      <w:ind w:left="936" w:right="936"/>
    </w:pPr>
    <w:rPr>
      <w:b/>
      <w:bCs/>
      <w:i/>
      <w:iCs/>
      <w:color w:val="4F81BD"/>
    </w:rPr>
  </w:style>
  <w:style w:type="paragraph" w:customStyle="1" w:styleId="ContentsHeading">
    <w:name w:val="Contents Heading"/>
    <w:pPr>
      <w:widowControl w:val="0"/>
      <w:suppressLineNumbers/>
      <w:suppressAutoHyphens/>
      <w:spacing w:after="200" w:line="276" w:lineRule="auto"/>
    </w:pPr>
    <w:rPr>
      <w:rFonts w:ascii="Calibri" w:eastAsia="Lucida Sans Unicode" w:hAnsi="Calibri" w:cs="font298"/>
      <w:b/>
      <w:bCs/>
      <w:kern w:val="1"/>
      <w:sz w:val="32"/>
      <w:szCs w:val="32"/>
      <w:lang w:bidi="en-US"/>
    </w:rPr>
  </w:style>
  <w:style w:type="paragraph" w:customStyle="1" w:styleId="Seccao">
    <w:name w:val="Seccao"/>
    <w:basedOn w:val="Normal"/>
    <w:qFormat/>
    <w:rsid w:val="003D1248"/>
    <w:pPr>
      <w:keepNext/>
      <w:spacing w:before="960" w:after="360"/>
    </w:pPr>
    <w:rPr>
      <w:rFonts w:ascii="Cambria" w:hAnsi="Cambria" w:cs="Arial"/>
      <w:b/>
      <w:color w:val="365F91"/>
      <w:sz w:val="28"/>
      <w:szCs w:val="28"/>
      <w:lang w:val="pt-PT"/>
    </w:rPr>
  </w:style>
  <w:style w:type="character" w:styleId="Nmerodepgina">
    <w:name w:val="page number"/>
    <w:basedOn w:val="Tipodeletrapredefinidodopargrafo"/>
    <w:uiPriority w:val="99"/>
    <w:semiHidden/>
    <w:unhideWhenUsed/>
    <w:rsid w:val="003A170E"/>
  </w:style>
  <w:style w:type="paragraph" w:styleId="ndicedeilustraes">
    <w:name w:val="table of figures"/>
    <w:basedOn w:val="Normal"/>
    <w:next w:val="Normal"/>
    <w:uiPriority w:val="99"/>
    <w:unhideWhenUsed/>
    <w:rsid w:val="003D1248"/>
    <w:pPr>
      <w:ind w:left="440" w:hanging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7.xm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17" Type="http://schemas.openxmlformats.org/officeDocument/2006/relationships/header" Target="header3.xml"/><Relationship Id="rId25" Type="http://schemas.openxmlformats.org/officeDocument/2006/relationships/image" Target="media/image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6.xm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7.png"/><Relationship Id="rId32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footer" Target="footer5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footer" Target="footer2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BF50552-FE36-477A-A0A0-7B9D1F777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779</Words>
  <Characters>4210</Characters>
  <Application>Microsoft Office Word</Application>
  <DocSecurity>0</DocSecurity>
  <Lines>35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&gt;</vt:lpstr>
      <vt:lpstr>&gt;</vt:lpstr>
    </vt:vector>
  </TitlesOfParts>
  <Company/>
  <LinksUpToDate>false</LinksUpToDate>
  <CharactersWithSpaces>4980</CharactersWithSpaces>
  <SharedDoc>false</SharedDoc>
  <HLinks>
    <vt:vector size="30" baseType="variant">
      <vt:variant>
        <vt:i4>3014710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_toc197</vt:lpwstr>
      </vt:variant>
      <vt:variant>
        <vt:i4>3014709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_toc194</vt:lpwstr>
      </vt:variant>
      <vt:variant>
        <vt:i4>3080244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_toc185</vt:lpwstr>
      </vt:variant>
      <vt:variant>
        <vt:i4>2555957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_toc104</vt:lpwstr>
      </vt:variant>
      <vt:variant>
        <vt:i4>2555955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&gt;</dc:title>
  <dc:subject/>
  <dc:creator>jcs jcs</dc:creator>
  <cp:keywords/>
  <cp:lastModifiedBy>Marco Paulo Rocha</cp:lastModifiedBy>
  <cp:revision>2</cp:revision>
  <cp:lastPrinted>2020-04-26T11:20:00Z</cp:lastPrinted>
  <dcterms:created xsi:type="dcterms:W3CDTF">2020-06-04T00:07:00Z</dcterms:created>
  <dcterms:modified xsi:type="dcterms:W3CDTF">2020-06-04T00:07:00Z</dcterms:modified>
</cp:coreProperties>
</file>